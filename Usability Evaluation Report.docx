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6868" w:rsidRDefault="00792F10">
      <w:pPr>
        <w:rPr>
          <w:rFonts w:ascii="Segoe UI" w:hAnsi="Segoe UI"/>
          <w:sz w:val="28"/>
          <w:szCs w:val="28"/>
        </w:rPr>
      </w:pPr>
      <w:r>
        <w:rPr>
          <w:rFonts w:ascii="Segoe UI" w:hAnsi="Segoe UI"/>
          <w:sz w:val="28"/>
          <w:szCs w:val="28"/>
        </w:rPr>
        <w:t xml:space="preserve">Student Name: </w:t>
      </w:r>
      <w:proofErr w:type="spellStart"/>
      <w:r>
        <w:rPr>
          <w:rFonts w:ascii="Segoe UI" w:hAnsi="Segoe UI"/>
          <w:sz w:val="28"/>
          <w:szCs w:val="28"/>
        </w:rPr>
        <w:t>Renaud</w:t>
      </w:r>
      <w:proofErr w:type="spellEnd"/>
      <w:r>
        <w:rPr>
          <w:rFonts w:ascii="Segoe UI" w:hAnsi="Segoe UI"/>
          <w:sz w:val="28"/>
          <w:szCs w:val="28"/>
        </w:rPr>
        <w:t xml:space="preserve"> </w:t>
      </w:r>
      <w:proofErr w:type="spellStart"/>
      <w:r>
        <w:rPr>
          <w:rFonts w:ascii="Segoe UI" w:hAnsi="Segoe UI"/>
          <w:sz w:val="28"/>
          <w:szCs w:val="28"/>
        </w:rPr>
        <w:t>Bougueng</w:t>
      </w:r>
      <w:proofErr w:type="spellEnd"/>
    </w:p>
    <w:p w:rsidR="00906868" w:rsidRDefault="00792F10">
      <w:pPr>
        <w:rPr>
          <w:rFonts w:ascii="Segoe UI" w:hAnsi="Segoe UI"/>
          <w:sz w:val="28"/>
          <w:szCs w:val="28"/>
        </w:rPr>
      </w:pPr>
      <w:r>
        <w:rPr>
          <w:rFonts w:ascii="Segoe UI" w:hAnsi="Segoe UI"/>
          <w:sz w:val="28"/>
          <w:szCs w:val="28"/>
        </w:rPr>
        <w:t>Student Number: 4333634</w:t>
      </w:r>
    </w:p>
    <w:p w:rsidR="00906868" w:rsidRDefault="00792F10">
      <w:pPr>
        <w:rPr>
          <w:rFonts w:ascii="Segoe UI" w:hAnsi="Segoe UI"/>
          <w:i/>
          <w:iCs/>
          <w:sz w:val="28"/>
          <w:szCs w:val="28"/>
        </w:rPr>
      </w:pPr>
      <w:r>
        <w:rPr>
          <w:rFonts w:ascii="Segoe UI" w:hAnsi="Segoe UI"/>
          <w:i/>
          <w:iCs/>
          <w:sz w:val="28"/>
          <w:szCs w:val="28"/>
        </w:rPr>
        <w:tab/>
      </w:r>
      <w:r>
        <w:rPr>
          <w:rFonts w:ascii="Segoe UI" w:hAnsi="Segoe UI"/>
          <w:i/>
          <w:iCs/>
          <w:sz w:val="28"/>
          <w:szCs w:val="28"/>
        </w:rPr>
        <w:tab/>
      </w:r>
      <w:r>
        <w:rPr>
          <w:rFonts w:ascii="Segoe UI" w:hAnsi="Segoe UI"/>
          <w:i/>
          <w:iCs/>
          <w:sz w:val="28"/>
          <w:szCs w:val="28"/>
        </w:rPr>
        <w:tab/>
      </w:r>
      <w:r>
        <w:rPr>
          <w:rFonts w:ascii="Segoe UI" w:hAnsi="Segoe UI"/>
          <w:i/>
          <w:iCs/>
          <w:sz w:val="28"/>
          <w:szCs w:val="28"/>
        </w:rPr>
        <w:tab/>
      </w:r>
      <w:r>
        <w:rPr>
          <w:rFonts w:ascii="Segoe UI" w:hAnsi="Segoe UI"/>
          <w:i/>
          <w:iCs/>
          <w:sz w:val="28"/>
          <w:szCs w:val="28"/>
        </w:rPr>
        <w:tab/>
      </w:r>
      <w:r>
        <w:rPr>
          <w:rFonts w:ascii="Segoe UI" w:hAnsi="Segoe UI"/>
          <w:i/>
          <w:iCs/>
          <w:sz w:val="28"/>
          <w:szCs w:val="28"/>
        </w:rPr>
        <w:tab/>
      </w:r>
    </w:p>
    <w:p w:rsidR="00906868" w:rsidRDefault="00776B37" w:rsidP="00776B37">
      <w:pPr>
        <w:rPr>
          <w:rFonts w:ascii="Segoe UI" w:hAnsi="Segoe UI"/>
          <w:i/>
          <w:iCs/>
          <w:sz w:val="28"/>
          <w:szCs w:val="28"/>
          <w:u w:val="single"/>
        </w:rPr>
      </w:pP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r>
      <w:r>
        <w:rPr>
          <w:rFonts w:ascii="Segoe UI" w:hAnsi="Segoe UI"/>
          <w:i/>
          <w:iCs/>
          <w:sz w:val="28"/>
          <w:szCs w:val="28"/>
          <w:u w:val="single"/>
        </w:rPr>
        <w:tab/>
        <w:t>16</w:t>
      </w:r>
      <w:r w:rsidR="00792F10">
        <w:rPr>
          <w:rFonts w:ascii="Segoe UI" w:hAnsi="Segoe UI"/>
          <w:i/>
          <w:iCs/>
          <w:sz w:val="28"/>
          <w:szCs w:val="28"/>
          <w:u w:val="single"/>
        </w:rPr>
        <w:t xml:space="preserve"> </w:t>
      </w:r>
      <w:r>
        <w:rPr>
          <w:rFonts w:ascii="Segoe UI" w:hAnsi="Segoe UI"/>
          <w:i/>
          <w:iCs/>
          <w:sz w:val="28"/>
          <w:szCs w:val="28"/>
          <w:u w:val="single"/>
        </w:rPr>
        <w:t xml:space="preserve">February </w:t>
      </w:r>
      <w:r w:rsidR="00792F10">
        <w:rPr>
          <w:rFonts w:ascii="Segoe UI" w:hAnsi="Segoe UI"/>
          <w:i/>
          <w:iCs/>
          <w:sz w:val="28"/>
          <w:szCs w:val="28"/>
          <w:u w:val="single"/>
        </w:rPr>
        <w:t>2012</w:t>
      </w:r>
    </w:p>
    <w:p w:rsidR="00906868" w:rsidRDefault="00906868">
      <w:pPr>
        <w:rPr>
          <w:rFonts w:ascii="Segoe UI" w:hAnsi="Segoe UI"/>
          <w:sz w:val="36"/>
          <w:szCs w:val="36"/>
        </w:rPr>
      </w:pPr>
    </w:p>
    <w:p w:rsidR="00906868" w:rsidRDefault="00906868">
      <w:pPr>
        <w:rPr>
          <w:rFonts w:ascii="Segoe UI" w:hAnsi="Segoe UI"/>
          <w:sz w:val="36"/>
          <w:szCs w:val="36"/>
        </w:rPr>
      </w:pPr>
    </w:p>
    <w:p w:rsidR="00906868" w:rsidRDefault="00792F10">
      <w:pPr>
        <w:jc w:val="center"/>
        <w:rPr>
          <w:rFonts w:ascii="Segoe UI" w:hAnsi="Segoe UI"/>
          <w:sz w:val="32"/>
          <w:szCs w:val="32"/>
        </w:rPr>
      </w:pPr>
      <w:r>
        <w:rPr>
          <w:rFonts w:ascii="Segoe UI" w:hAnsi="Segoe UI"/>
          <w:sz w:val="32"/>
          <w:szCs w:val="32"/>
        </w:rPr>
        <w:t>CSI 5122: Software Usability</w:t>
      </w:r>
    </w:p>
    <w:p w:rsidR="00906868" w:rsidRDefault="00792F10">
      <w:pPr>
        <w:jc w:val="center"/>
        <w:rPr>
          <w:rFonts w:ascii="Segoe UI" w:hAnsi="Segoe UI"/>
          <w:sz w:val="28"/>
          <w:szCs w:val="28"/>
        </w:rPr>
      </w:pPr>
      <w:r>
        <w:rPr>
          <w:rFonts w:ascii="Segoe UI" w:hAnsi="Segoe UI"/>
          <w:sz w:val="28"/>
          <w:szCs w:val="28"/>
        </w:rPr>
        <w:t xml:space="preserve">Professor: Dr. Timothy </w:t>
      </w:r>
      <w:proofErr w:type="spellStart"/>
      <w:r>
        <w:rPr>
          <w:rFonts w:ascii="Segoe UI" w:hAnsi="Segoe UI"/>
          <w:sz w:val="28"/>
          <w:szCs w:val="28"/>
        </w:rPr>
        <w:t>Lethbridge</w:t>
      </w:r>
      <w:proofErr w:type="spellEnd"/>
    </w:p>
    <w:p w:rsidR="00906868" w:rsidRDefault="00906868">
      <w:pPr>
        <w:rPr>
          <w:rFonts w:ascii="Segoe UI" w:hAnsi="Segoe UI"/>
          <w:sz w:val="36"/>
          <w:szCs w:val="36"/>
        </w:rPr>
      </w:pPr>
    </w:p>
    <w:p w:rsidR="00906868" w:rsidRDefault="00906868">
      <w:pPr>
        <w:rPr>
          <w:rFonts w:ascii="Segoe UI" w:hAnsi="Segoe UI"/>
          <w:sz w:val="36"/>
          <w:szCs w:val="36"/>
        </w:rPr>
      </w:pPr>
    </w:p>
    <w:p w:rsidR="00906868" w:rsidRDefault="00906868">
      <w:pPr>
        <w:rPr>
          <w:rFonts w:ascii="Segoe UI" w:hAnsi="Segoe UI"/>
          <w:sz w:val="36"/>
          <w:szCs w:val="36"/>
        </w:rPr>
      </w:pPr>
    </w:p>
    <w:p w:rsidR="00906868" w:rsidRDefault="00792F10">
      <w:pPr>
        <w:jc w:val="center"/>
        <w:rPr>
          <w:rFonts w:ascii="Segoe UI" w:hAnsi="Segoe UI"/>
          <w:sz w:val="40"/>
          <w:szCs w:val="40"/>
        </w:rPr>
      </w:pPr>
      <w:r>
        <w:rPr>
          <w:rFonts w:ascii="Segoe UI" w:hAnsi="Segoe UI"/>
          <w:sz w:val="40"/>
          <w:szCs w:val="40"/>
        </w:rPr>
        <w:t>Usability Evaluation Report</w:t>
      </w:r>
    </w:p>
    <w:p w:rsidR="00906868" w:rsidRDefault="00906868">
      <w:pPr>
        <w:jc w:val="center"/>
        <w:rPr>
          <w:rFonts w:ascii="Segoe UI" w:hAnsi="Segoe UI"/>
          <w:sz w:val="36"/>
          <w:szCs w:val="36"/>
        </w:rPr>
      </w:pPr>
    </w:p>
    <w:p w:rsidR="00072F30" w:rsidRDefault="00072F30">
      <w:pPr>
        <w:jc w:val="center"/>
        <w:rPr>
          <w:rFonts w:ascii="Segoe UI" w:hAnsi="Segoe UI"/>
          <w:sz w:val="36"/>
          <w:szCs w:val="36"/>
        </w:rPr>
      </w:pPr>
    </w:p>
    <w:p w:rsidR="00906868" w:rsidRDefault="00906868">
      <w:pPr>
        <w:jc w:val="center"/>
        <w:rPr>
          <w:rFonts w:ascii="Segoe UI" w:hAnsi="Segoe UI"/>
          <w:sz w:val="26"/>
          <w:szCs w:val="26"/>
        </w:rPr>
      </w:pPr>
    </w:p>
    <w:p w:rsidR="00906868" w:rsidRDefault="00C8351F" w:rsidP="00C8351F">
      <w:pPr>
        <w:jc w:val="center"/>
        <w:rPr>
          <w:rFonts w:ascii="Segoe UI" w:hAnsi="Segoe UI"/>
          <w:sz w:val="32"/>
          <w:szCs w:val="32"/>
        </w:rPr>
      </w:pPr>
      <w:r>
        <w:rPr>
          <w:rFonts w:ascii="Segoe UI" w:hAnsi="Segoe UI"/>
          <w:sz w:val="32"/>
          <w:szCs w:val="32"/>
        </w:rPr>
        <w:t>Evaluation</w:t>
      </w:r>
      <w:r w:rsidR="00792F10">
        <w:rPr>
          <w:rFonts w:ascii="Segoe UI" w:hAnsi="Segoe UI"/>
          <w:sz w:val="32"/>
          <w:szCs w:val="32"/>
        </w:rPr>
        <w:t xml:space="preserve"> </w:t>
      </w:r>
      <w:r>
        <w:rPr>
          <w:rFonts w:ascii="Segoe UI" w:hAnsi="Segoe UI"/>
          <w:sz w:val="32"/>
          <w:szCs w:val="32"/>
        </w:rPr>
        <w:t>Technique</w:t>
      </w:r>
      <w:r w:rsidR="00792F10">
        <w:rPr>
          <w:rFonts w:ascii="Segoe UI" w:hAnsi="Segoe UI"/>
          <w:sz w:val="32"/>
          <w:szCs w:val="32"/>
        </w:rPr>
        <w:t xml:space="preserve">: </w:t>
      </w:r>
    </w:p>
    <w:p w:rsidR="00906868" w:rsidRPr="00776B37" w:rsidRDefault="002F7FAD" w:rsidP="00C8351F">
      <w:pPr>
        <w:jc w:val="center"/>
        <w:rPr>
          <w:rFonts w:ascii="Segoe UI" w:hAnsi="Segoe UI"/>
          <w:b/>
          <w:bCs/>
          <w:sz w:val="36"/>
          <w:szCs w:val="36"/>
        </w:rPr>
      </w:pPr>
      <w:r>
        <w:rPr>
          <w:rFonts w:ascii="Segoe UI" w:hAnsi="Segoe UI"/>
          <w:b/>
          <w:bCs/>
          <w:sz w:val="36"/>
          <w:szCs w:val="36"/>
        </w:rPr>
        <w:t>Heuristic</w:t>
      </w:r>
    </w:p>
    <w:p w:rsidR="00906868" w:rsidRDefault="00906868">
      <w:pPr>
        <w:jc w:val="center"/>
        <w:rPr>
          <w:rFonts w:ascii="Segoe UI" w:hAnsi="Segoe UI"/>
          <w:sz w:val="36"/>
          <w:szCs w:val="36"/>
        </w:rPr>
      </w:pPr>
    </w:p>
    <w:p w:rsidR="00072F30" w:rsidRDefault="00072F30">
      <w:pPr>
        <w:jc w:val="center"/>
        <w:rPr>
          <w:rFonts w:ascii="Segoe UI" w:hAnsi="Segoe UI"/>
          <w:sz w:val="36"/>
          <w:szCs w:val="36"/>
        </w:rPr>
      </w:pPr>
    </w:p>
    <w:p w:rsidR="00906868" w:rsidRDefault="00792F10">
      <w:pPr>
        <w:jc w:val="center"/>
        <w:rPr>
          <w:rFonts w:ascii="Segoe UI" w:hAnsi="Segoe UI"/>
          <w:sz w:val="30"/>
          <w:szCs w:val="30"/>
        </w:rPr>
      </w:pPr>
      <w:r>
        <w:rPr>
          <w:rFonts w:ascii="Segoe UI" w:hAnsi="Segoe UI"/>
          <w:sz w:val="30"/>
          <w:szCs w:val="30"/>
        </w:rPr>
        <w:t xml:space="preserve">Target Software: </w:t>
      </w:r>
    </w:p>
    <w:p w:rsidR="00906868" w:rsidRDefault="0079644C">
      <w:pPr>
        <w:jc w:val="center"/>
        <w:rPr>
          <w:rFonts w:ascii="Segoe UI" w:hAnsi="Segoe UI"/>
          <w:b/>
          <w:bCs/>
          <w:sz w:val="36"/>
          <w:szCs w:val="36"/>
        </w:rPr>
      </w:pPr>
      <w:proofErr w:type="spellStart"/>
      <w:r>
        <w:rPr>
          <w:rFonts w:ascii="Segoe UI" w:hAnsi="Segoe UI"/>
          <w:b/>
          <w:bCs/>
          <w:sz w:val="36"/>
          <w:szCs w:val="36"/>
        </w:rPr>
        <w:t>TODO</w:t>
      </w:r>
      <w:r w:rsidR="00792F10">
        <w:rPr>
          <w:rFonts w:ascii="Segoe UI" w:hAnsi="Segoe UI"/>
          <w:b/>
          <w:bCs/>
          <w:sz w:val="36"/>
          <w:szCs w:val="36"/>
        </w:rPr>
        <w:t>Feed</w:t>
      </w:r>
      <w:proofErr w:type="spellEnd"/>
    </w:p>
    <w:p w:rsidR="00906868" w:rsidRDefault="00906868">
      <w:pPr>
        <w:jc w:val="center"/>
        <w:rPr>
          <w:rFonts w:ascii="Segoe UI" w:hAnsi="Segoe UI"/>
          <w:b/>
          <w:bCs/>
          <w:sz w:val="30"/>
          <w:szCs w:val="30"/>
        </w:rPr>
      </w:pPr>
    </w:p>
    <w:p w:rsidR="00072F30" w:rsidRDefault="00072F30">
      <w:pPr>
        <w:jc w:val="center"/>
        <w:rPr>
          <w:rFonts w:ascii="Segoe UI" w:hAnsi="Segoe UI"/>
          <w:b/>
          <w:bCs/>
          <w:sz w:val="30"/>
          <w:szCs w:val="30"/>
        </w:rPr>
      </w:pPr>
    </w:p>
    <w:p w:rsidR="00906868" w:rsidRDefault="00792F10" w:rsidP="00DD390D">
      <w:pPr>
        <w:jc w:val="center"/>
        <w:rPr>
          <w:rFonts w:ascii="Segoe UI" w:hAnsi="Segoe UI"/>
          <w:sz w:val="28"/>
          <w:szCs w:val="28"/>
        </w:rPr>
      </w:pPr>
      <w:r>
        <w:rPr>
          <w:rFonts w:ascii="Segoe UI" w:hAnsi="Segoe UI"/>
          <w:sz w:val="30"/>
          <w:szCs w:val="30"/>
        </w:rPr>
        <w:t xml:space="preserve">Software </w:t>
      </w:r>
      <w:r w:rsidR="00DD390D">
        <w:rPr>
          <w:rFonts w:ascii="Segoe UI" w:hAnsi="Segoe UI"/>
          <w:sz w:val="30"/>
          <w:szCs w:val="30"/>
        </w:rPr>
        <w:t>Category</w:t>
      </w:r>
      <w:r>
        <w:rPr>
          <w:rFonts w:ascii="Segoe UI" w:hAnsi="Segoe UI"/>
          <w:sz w:val="28"/>
          <w:szCs w:val="28"/>
        </w:rPr>
        <w:t xml:space="preserve">: </w:t>
      </w:r>
    </w:p>
    <w:p w:rsidR="00906868" w:rsidRDefault="00792F10">
      <w:pPr>
        <w:jc w:val="center"/>
        <w:rPr>
          <w:rFonts w:ascii="Segoe UI" w:hAnsi="Segoe UI"/>
          <w:b/>
          <w:bCs/>
          <w:sz w:val="36"/>
          <w:szCs w:val="36"/>
        </w:rPr>
      </w:pPr>
      <w:r>
        <w:rPr>
          <w:rFonts w:ascii="Segoe UI" w:hAnsi="Segoe UI"/>
          <w:b/>
          <w:bCs/>
          <w:sz w:val="36"/>
          <w:szCs w:val="36"/>
        </w:rPr>
        <w:t>Web Application</w:t>
      </w:r>
    </w:p>
    <w:p w:rsidR="00906868" w:rsidRDefault="00906868">
      <w:pPr>
        <w:jc w:val="center"/>
        <w:rPr>
          <w:rFonts w:ascii="Segoe UI" w:hAnsi="Segoe UI"/>
          <w:b/>
          <w:bCs/>
          <w:sz w:val="36"/>
          <w:szCs w:val="36"/>
        </w:rPr>
      </w:pPr>
    </w:p>
    <w:p w:rsidR="00906868" w:rsidRDefault="00906868">
      <w:pPr>
        <w:jc w:val="center"/>
        <w:rPr>
          <w:rFonts w:ascii="Segoe UI" w:hAnsi="Segoe UI"/>
          <w:b/>
          <w:bCs/>
          <w:sz w:val="36"/>
          <w:szCs w:val="36"/>
        </w:rPr>
      </w:pPr>
    </w:p>
    <w:p w:rsidR="00776B37" w:rsidRDefault="00776B37">
      <w:pPr>
        <w:jc w:val="center"/>
        <w:rPr>
          <w:rFonts w:ascii="Segoe UI" w:hAnsi="Segoe UI"/>
          <w:b/>
          <w:bCs/>
          <w:sz w:val="36"/>
          <w:szCs w:val="36"/>
        </w:rPr>
      </w:pPr>
    </w:p>
    <w:p w:rsidR="00776B37" w:rsidRDefault="00776B37">
      <w:pPr>
        <w:jc w:val="center"/>
        <w:rPr>
          <w:rFonts w:ascii="Segoe UI" w:hAnsi="Segoe UI"/>
          <w:b/>
          <w:bCs/>
          <w:sz w:val="36"/>
          <w:szCs w:val="36"/>
        </w:rPr>
      </w:pPr>
    </w:p>
    <w:p w:rsidR="00776B37" w:rsidRDefault="00776B37">
      <w:pPr>
        <w:jc w:val="center"/>
        <w:rPr>
          <w:rFonts w:ascii="Segoe UI" w:hAnsi="Segoe UI"/>
          <w:b/>
          <w:bCs/>
          <w:sz w:val="36"/>
          <w:szCs w:val="36"/>
        </w:rPr>
      </w:pPr>
    </w:p>
    <w:p w:rsidR="00906868" w:rsidRDefault="00906868">
      <w:pPr>
        <w:jc w:val="center"/>
        <w:rPr>
          <w:rFonts w:ascii="Segoe UI" w:hAnsi="Segoe UI"/>
          <w:b/>
          <w:bCs/>
          <w:sz w:val="36"/>
          <w:szCs w:val="36"/>
        </w:rPr>
      </w:pPr>
    </w:p>
    <w:p w:rsidR="00906868" w:rsidRDefault="00906868">
      <w:pPr>
        <w:rPr>
          <w:rFonts w:ascii="Segoe UI" w:hAnsi="Segoe UI"/>
          <w:i/>
          <w:iCs/>
          <w:sz w:val="26"/>
          <w:szCs w:val="26"/>
        </w:rPr>
      </w:pPr>
    </w:p>
    <w:p w:rsidR="00906868" w:rsidRDefault="00792F10">
      <w:pPr>
        <w:jc w:val="center"/>
        <w:rPr>
          <w:rFonts w:ascii="Segoe UI" w:hAnsi="Segoe UI"/>
        </w:rPr>
        <w:sectPr w:rsidR="00906868" w:rsidSect="00E56A66">
          <w:pgSz w:w="11906" w:h="16838"/>
          <w:pgMar w:top="915" w:right="775" w:bottom="1342" w:left="690" w:header="720" w:footer="720" w:gutter="0"/>
          <w:cols w:space="720"/>
          <w:docGrid w:linePitch="360"/>
        </w:sectPr>
      </w:pPr>
      <w:r>
        <w:rPr>
          <w:rFonts w:ascii="Segoe UI" w:hAnsi="Segoe UI"/>
        </w:rPr>
        <w:t>OCICS Departme</w:t>
      </w:r>
      <w:r w:rsidR="00776B37">
        <w:rPr>
          <w:rFonts w:ascii="Segoe UI" w:hAnsi="Segoe UI"/>
        </w:rPr>
        <w:t>nt – University Of Ottawa @ 2012</w:t>
      </w:r>
    </w:p>
    <w:p w:rsidR="00906868" w:rsidRDefault="00792F10">
      <w:pPr>
        <w:pStyle w:val="TOCHeading"/>
        <w:sectPr w:rsidR="00906868" w:rsidSect="00E56A66">
          <w:type w:val="continuous"/>
          <w:pgSz w:w="11906" w:h="16838"/>
          <w:pgMar w:top="915" w:right="775" w:bottom="1342" w:left="690" w:header="720" w:footer="720" w:gutter="0"/>
          <w:cols w:space="720"/>
          <w:docGrid w:linePitch="360"/>
        </w:sectPr>
      </w:pPr>
      <w:bookmarkStart w:id="0" w:name="_Toc317690665"/>
      <w:r>
        <w:lastRenderedPageBreak/>
        <w:t>Table of Contents</w:t>
      </w:r>
      <w:bookmarkEnd w:id="0"/>
    </w:p>
    <w:p w:rsidR="007117CD" w:rsidRDefault="00980E62">
      <w:pPr>
        <w:pStyle w:val="TOC1"/>
        <w:tabs>
          <w:tab w:val="right" w:leader="dot" w:pos="10431"/>
        </w:tabs>
        <w:rPr>
          <w:rFonts w:asciiTheme="minorHAnsi" w:eastAsiaTheme="minorEastAsia" w:hAnsiTheme="minorHAnsi" w:cstheme="minorBidi"/>
          <w:noProof/>
          <w:kern w:val="0"/>
          <w:sz w:val="22"/>
          <w:szCs w:val="22"/>
          <w:lang w:eastAsia="zh-CN"/>
        </w:rPr>
      </w:pPr>
      <w:r>
        <w:lastRenderedPageBreak/>
        <w:fldChar w:fldCharType="begin"/>
      </w:r>
      <w:r w:rsidR="00792F10">
        <w:instrText xml:space="preserve"> TOC </w:instrText>
      </w:r>
      <w:r>
        <w:fldChar w:fldCharType="separate"/>
      </w:r>
      <w:r w:rsidR="007117CD">
        <w:rPr>
          <w:noProof/>
        </w:rPr>
        <w:t>Table of Contents</w:t>
      </w:r>
      <w:r w:rsidR="007117CD">
        <w:rPr>
          <w:noProof/>
        </w:rPr>
        <w:tab/>
      </w:r>
      <w:r w:rsidR="007117CD">
        <w:rPr>
          <w:noProof/>
        </w:rPr>
        <w:fldChar w:fldCharType="begin"/>
      </w:r>
      <w:r w:rsidR="007117CD">
        <w:rPr>
          <w:noProof/>
        </w:rPr>
        <w:instrText xml:space="preserve"> PAGEREF _Toc317690665 \h </w:instrText>
      </w:r>
      <w:r w:rsidR="007117CD">
        <w:rPr>
          <w:noProof/>
        </w:rPr>
      </w:r>
      <w:r w:rsidR="007117CD">
        <w:rPr>
          <w:noProof/>
        </w:rPr>
        <w:fldChar w:fldCharType="separate"/>
      </w:r>
      <w:r w:rsidR="007117CD">
        <w:rPr>
          <w:noProof/>
        </w:rPr>
        <w:t>2</w:t>
      </w:r>
      <w:r w:rsidR="007117CD">
        <w:rPr>
          <w:noProof/>
        </w:rPr>
        <w:fldChar w:fldCharType="end"/>
      </w:r>
    </w:p>
    <w:p w:rsidR="007117CD" w:rsidRDefault="007117CD">
      <w:pPr>
        <w:pStyle w:val="TOC1"/>
        <w:tabs>
          <w:tab w:val="right" w:leader="dot" w:pos="10431"/>
        </w:tabs>
        <w:rPr>
          <w:rFonts w:asciiTheme="minorHAnsi" w:eastAsiaTheme="minorEastAsia" w:hAnsiTheme="minorHAnsi" w:cstheme="minorBidi"/>
          <w:noProof/>
          <w:kern w:val="0"/>
          <w:sz w:val="22"/>
          <w:szCs w:val="22"/>
          <w:lang w:eastAsia="zh-CN"/>
        </w:rPr>
      </w:pPr>
      <w:r>
        <w:rPr>
          <w:noProof/>
        </w:rPr>
        <w:t>Table of Figures</w:t>
      </w:r>
      <w:r>
        <w:rPr>
          <w:noProof/>
        </w:rPr>
        <w:tab/>
      </w:r>
      <w:r>
        <w:rPr>
          <w:noProof/>
        </w:rPr>
        <w:fldChar w:fldCharType="begin"/>
      </w:r>
      <w:r>
        <w:rPr>
          <w:noProof/>
        </w:rPr>
        <w:instrText xml:space="preserve"> PAGEREF _Toc317690666 \h </w:instrText>
      </w:r>
      <w:r>
        <w:rPr>
          <w:noProof/>
        </w:rPr>
      </w:r>
      <w:r>
        <w:rPr>
          <w:noProof/>
        </w:rPr>
        <w:fldChar w:fldCharType="separate"/>
      </w:r>
      <w:r>
        <w:rPr>
          <w:noProof/>
        </w:rPr>
        <w:t>2</w:t>
      </w:r>
      <w:r>
        <w:rPr>
          <w:noProof/>
        </w:rPr>
        <w:fldChar w:fldCharType="end"/>
      </w:r>
    </w:p>
    <w:p w:rsidR="007117CD" w:rsidRDefault="007117CD">
      <w:pPr>
        <w:pStyle w:val="TOC1"/>
        <w:tabs>
          <w:tab w:val="left" w:pos="480"/>
          <w:tab w:val="right" w:leader="dot" w:pos="10431"/>
        </w:tabs>
        <w:rPr>
          <w:rFonts w:asciiTheme="minorHAnsi" w:eastAsiaTheme="minorEastAsia" w:hAnsiTheme="minorHAnsi" w:cstheme="minorBidi"/>
          <w:noProof/>
          <w:kern w:val="0"/>
          <w:sz w:val="22"/>
          <w:szCs w:val="22"/>
          <w:lang w:eastAsia="zh-CN"/>
        </w:rPr>
      </w:pPr>
      <w:r>
        <w:rPr>
          <w:noProof/>
        </w:rPr>
        <w:t>I-</w:t>
      </w:r>
      <w:r>
        <w:rPr>
          <w:rFonts w:asciiTheme="minorHAnsi" w:eastAsiaTheme="minorEastAsia" w:hAnsiTheme="minorHAnsi" w:cstheme="minorBidi"/>
          <w:noProof/>
          <w:kern w:val="0"/>
          <w:sz w:val="22"/>
          <w:szCs w:val="22"/>
          <w:lang w:eastAsia="zh-CN"/>
        </w:rPr>
        <w:tab/>
      </w:r>
      <w:r>
        <w:rPr>
          <w:noProof/>
        </w:rPr>
        <w:t>Introduction</w:t>
      </w:r>
      <w:r>
        <w:rPr>
          <w:noProof/>
        </w:rPr>
        <w:tab/>
      </w:r>
      <w:r>
        <w:rPr>
          <w:noProof/>
        </w:rPr>
        <w:fldChar w:fldCharType="begin"/>
      </w:r>
      <w:r>
        <w:rPr>
          <w:noProof/>
        </w:rPr>
        <w:instrText xml:space="preserve"> PAGEREF _Toc317690667 \h </w:instrText>
      </w:r>
      <w:r>
        <w:rPr>
          <w:noProof/>
        </w:rPr>
      </w:r>
      <w:r>
        <w:rPr>
          <w:noProof/>
        </w:rPr>
        <w:fldChar w:fldCharType="separate"/>
      </w:r>
      <w:r>
        <w:rPr>
          <w:noProof/>
        </w:rPr>
        <w:t>3</w:t>
      </w:r>
      <w:r>
        <w:rPr>
          <w:noProof/>
        </w:rPr>
        <w:fldChar w:fldCharType="end"/>
      </w:r>
    </w:p>
    <w:p w:rsidR="007117CD" w:rsidRDefault="007117CD">
      <w:pPr>
        <w:pStyle w:val="TOC1"/>
        <w:tabs>
          <w:tab w:val="left" w:pos="480"/>
          <w:tab w:val="right" w:leader="dot" w:pos="10431"/>
        </w:tabs>
        <w:rPr>
          <w:rFonts w:asciiTheme="minorHAnsi" w:eastAsiaTheme="minorEastAsia" w:hAnsiTheme="minorHAnsi" w:cstheme="minorBidi"/>
          <w:noProof/>
          <w:kern w:val="0"/>
          <w:sz w:val="22"/>
          <w:szCs w:val="22"/>
          <w:lang w:eastAsia="zh-CN"/>
        </w:rPr>
      </w:pPr>
      <w:r>
        <w:rPr>
          <w:noProof/>
        </w:rPr>
        <w:t>II-</w:t>
      </w:r>
      <w:r>
        <w:rPr>
          <w:rFonts w:asciiTheme="minorHAnsi" w:eastAsiaTheme="minorEastAsia" w:hAnsiTheme="minorHAnsi" w:cstheme="minorBidi"/>
          <w:noProof/>
          <w:kern w:val="0"/>
          <w:sz w:val="22"/>
          <w:szCs w:val="22"/>
          <w:lang w:eastAsia="zh-CN"/>
        </w:rPr>
        <w:tab/>
      </w:r>
      <w:r>
        <w:rPr>
          <w:noProof/>
        </w:rPr>
        <w:t>Background &amp; Objective</w:t>
      </w:r>
      <w:r>
        <w:rPr>
          <w:noProof/>
        </w:rPr>
        <w:tab/>
      </w:r>
      <w:r>
        <w:rPr>
          <w:noProof/>
        </w:rPr>
        <w:fldChar w:fldCharType="begin"/>
      </w:r>
      <w:r>
        <w:rPr>
          <w:noProof/>
        </w:rPr>
        <w:instrText xml:space="preserve"> PAGEREF _Toc317690668 \h </w:instrText>
      </w:r>
      <w:r>
        <w:rPr>
          <w:noProof/>
        </w:rPr>
      </w:r>
      <w:r>
        <w:rPr>
          <w:noProof/>
        </w:rPr>
        <w:fldChar w:fldCharType="separate"/>
      </w:r>
      <w:r>
        <w:rPr>
          <w:noProof/>
        </w:rPr>
        <w:t>3</w:t>
      </w:r>
      <w:r>
        <w:rPr>
          <w:noProof/>
        </w:rPr>
        <w:fldChar w:fldCharType="end"/>
      </w:r>
    </w:p>
    <w:p w:rsidR="007117CD" w:rsidRDefault="007117CD">
      <w:pPr>
        <w:pStyle w:val="TOC1"/>
        <w:tabs>
          <w:tab w:val="left" w:pos="849"/>
          <w:tab w:val="right" w:leader="dot" w:pos="10431"/>
        </w:tabs>
        <w:rPr>
          <w:rFonts w:asciiTheme="minorHAnsi" w:eastAsiaTheme="minorEastAsia" w:hAnsiTheme="minorHAnsi" w:cstheme="minorBidi"/>
          <w:noProof/>
          <w:kern w:val="0"/>
          <w:sz w:val="22"/>
          <w:szCs w:val="22"/>
          <w:lang w:eastAsia="zh-CN"/>
        </w:rPr>
      </w:pPr>
      <w:r>
        <w:rPr>
          <w:noProof/>
        </w:rPr>
        <w:t>III-</w:t>
      </w:r>
      <w:r>
        <w:rPr>
          <w:rFonts w:asciiTheme="minorHAnsi" w:eastAsiaTheme="minorEastAsia" w:hAnsiTheme="minorHAnsi" w:cstheme="minorBidi"/>
          <w:noProof/>
          <w:kern w:val="0"/>
          <w:sz w:val="22"/>
          <w:szCs w:val="22"/>
          <w:lang w:eastAsia="zh-CN"/>
        </w:rPr>
        <w:tab/>
      </w:r>
      <w:r>
        <w:rPr>
          <w:noProof/>
        </w:rPr>
        <w:t>Methodology</w:t>
      </w:r>
      <w:r>
        <w:rPr>
          <w:noProof/>
        </w:rPr>
        <w:tab/>
      </w:r>
      <w:r>
        <w:rPr>
          <w:noProof/>
        </w:rPr>
        <w:fldChar w:fldCharType="begin"/>
      </w:r>
      <w:r>
        <w:rPr>
          <w:noProof/>
        </w:rPr>
        <w:instrText xml:space="preserve"> PAGEREF _Toc317690669 \h </w:instrText>
      </w:r>
      <w:r>
        <w:rPr>
          <w:noProof/>
        </w:rPr>
      </w:r>
      <w:r>
        <w:rPr>
          <w:noProof/>
        </w:rPr>
        <w:fldChar w:fldCharType="separate"/>
      </w:r>
      <w:r>
        <w:rPr>
          <w:noProof/>
        </w:rPr>
        <w:t>3</w:t>
      </w:r>
      <w:r>
        <w:rPr>
          <w:noProof/>
        </w:rPr>
        <w:fldChar w:fldCharType="end"/>
      </w:r>
    </w:p>
    <w:p w:rsidR="007117CD" w:rsidRDefault="007117CD">
      <w:pPr>
        <w:pStyle w:val="TOC2"/>
        <w:tabs>
          <w:tab w:val="left" w:pos="849"/>
          <w:tab w:val="right" w:leader="dot" w:pos="10431"/>
        </w:tabs>
        <w:rPr>
          <w:rFonts w:asciiTheme="minorHAnsi" w:eastAsiaTheme="minorEastAsia" w:hAnsiTheme="minorHAnsi" w:cstheme="minorBidi"/>
          <w:noProof/>
          <w:kern w:val="0"/>
          <w:sz w:val="22"/>
          <w:szCs w:val="22"/>
          <w:lang w:eastAsia="zh-CN"/>
        </w:rPr>
      </w:pPr>
      <w:r>
        <w:rPr>
          <w:noProof/>
        </w:rPr>
        <w:t>1.</w:t>
      </w:r>
      <w:r>
        <w:rPr>
          <w:rFonts w:asciiTheme="minorHAnsi" w:eastAsiaTheme="minorEastAsia" w:hAnsiTheme="minorHAnsi" w:cstheme="minorBidi"/>
          <w:noProof/>
          <w:kern w:val="0"/>
          <w:sz w:val="22"/>
          <w:szCs w:val="22"/>
          <w:lang w:eastAsia="zh-CN"/>
        </w:rPr>
        <w:tab/>
      </w:r>
      <w:r>
        <w:rPr>
          <w:noProof/>
        </w:rPr>
        <w:t>Task List</w:t>
      </w:r>
      <w:r>
        <w:rPr>
          <w:noProof/>
        </w:rPr>
        <w:tab/>
      </w:r>
      <w:r>
        <w:rPr>
          <w:noProof/>
        </w:rPr>
        <w:fldChar w:fldCharType="begin"/>
      </w:r>
      <w:r>
        <w:rPr>
          <w:noProof/>
        </w:rPr>
        <w:instrText xml:space="preserve"> PAGEREF _Toc317690670 \h </w:instrText>
      </w:r>
      <w:r>
        <w:rPr>
          <w:noProof/>
        </w:rPr>
      </w:r>
      <w:r>
        <w:rPr>
          <w:noProof/>
        </w:rPr>
        <w:fldChar w:fldCharType="separate"/>
      </w:r>
      <w:r>
        <w:rPr>
          <w:noProof/>
        </w:rPr>
        <w:t>4</w:t>
      </w:r>
      <w:r>
        <w:rPr>
          <w:noProof/>
        </w:rPr>
        <w:fldChar w:fldCharType="end"/>
      </w:r>
    </w:p>
    <w:p w:rsidR="007117CD" w:rsidRDefault="007117CD">
      <w:pPr>
        <w:pStyle w:val="TOC2"/>
        <w:tabs>
          <w:tab w:val="left" w:pos="849"/>
          <w:tab w:val="right" w:leader="dot" w:pos="10431"/>
        </w:tabs>
        <w:rPr>
          <w:rFonts w:asciiTheme="minorHAnsi" w:eastAsiaTheme="minorEastAsia" w:hAnsiTheme="minorHAnsi" w:cstheme="minorBidi"/>
          <w:noProof/>
          <w:kern w:val="0"/>
          <w:sz w:val="22"/>
          <w:szCs w:val="22"/>
          <w:lang w:eastAsia="zh-CN"/>
        </w:rPr>
      </w:pPr>
      <w:r>
        <w:rPr>
          <w:noProof/>
        </w:rPr>
        <w:t>2.</w:t>
      </w:r>
      <w:r>
        <w:rPr>
          <w:rFonts w:asciiTheme="minorHAnsi" w:eastAsiaTheme="minorEastAsia" w:hAnsiTheme="minorHAnsi" w:cstheme="minorBidi"/>
          <w:noProof/>
          <w:kern w:val="0"/>
          <w:sz w:val="22"/>
          <w:szCs w:val="22"/>
          <w:lang w:eastAsia="zh-CN"/>
        </w:rPr>
        <w:tab/>
      </w:r>
      <w:r>
        <w:rPr>
          <w:noProof/>
        </w:rPr>
        <w:t>Set of Heuristics</w:t>
      </w:r>
      <w:r>
        <w:rPr>
          <w:noProof/>
        </w:rPr>
        <w:tab/>
      </w:r>
      <w:r>
        <w:rPr>
          <w:noProof/>
        </w:rPr>
        <w:fldChar w:fldCharType="begin"/>
      </w:r>
      <w:r>
        <w:rPr>
          <w:noProof/>
        </w:rPr>
        <w:instrText xml:space="preserve"> PAGEREF _Toc317690671 \h </w:instrText>
      </w:r>
      <w:r>
        <w:rPr>
          <w:noProof/>
        </w:rPr>
      </w:r>
      <w:r>
        <w:rPr>
          <w:noProof/>
        </w:rPr>
        <w:fldChar w:fldCharType="separate"/>
      </w:r>
      <w:r>
        <w:rPr>
          <w:noProof/>
        </w:rPr>
        <w:t>5</w:t>
      </w:r>
      <w:r>
        <w:rPr>
          <w:noProof/>
        </w:rPr>
        <w:fldChar w:fldCharType="end"/>
      </w:r>
    </w:p>
    <w:p w:rsidR="007117CD" w:rsidRDefault="007117CD">
      <w:pPr>
        <w:pStyle w:val="TOC2"/>
        <w:tabs>
          <w:tab w:val="left" w:pos="849"/>
          <w:tab w:val="right" w:leader="dot" w:pos="10431"/>
        </w:tabs>
        <w:rPr>
          <w:rFonts w:asciiTheme="minorHAnsi" w:eastAsiaTheme="minorEastAsia" w:hAnsiTheme="minorHAnsi" w:cstheme="minorBidi"/>
          <w:noProof/>
          <w:kern w:val="0"/>
          <w:sz w:val="22"/>
          <w:szCs w:val="22"/>
          <w:lang w:eastAsia="zh-CN"/>
        </w:rPr>
      </w:pPr>
      <w:r>
        <w:rPr>
          <w:noProof/>
        </w:rPr>
        <w:t>3.</w:t>
      </w:r>
      <w:r>
        <w:rPr>
          <w:rFonts w:asciiTheme="minorHAnsi" w:eastAsiaTheme="minorEastAsia" w:hAnsiTheme="minorHAnsi" w:cstheme="minorBidi"/>
          <w:noProof/>
          <w:kern w:val="0"/>
          <w:sz w:val="22"/>
          <w:szCs w:val="22"/>
          <w:lang w:eastAsia="zh-CN"/>
        </w:rPr>
        <w:tab/>
      </w:r>
      <w:r>
        <w:rPr>
          <w:noProof/>
        </w:rPr>
        <w:t>Report Format</w:t>
      </w:r>
      <w:r>
        <w:rPr>
          <w:noProof/>
        </w:rPr>
        <w:tab/>
      </w:r>
      <w:r>
        <w:rPr>
          <w:noProof/>
        </w:rPr>
        <w:fldChar w:fldCharType="begin"/>
      </w:r>
      <w:r>
        <w:rPr>
          <w:noProof/>
        </w:rPr>
        <w:instrText xml:space="preserve"> PAGEREF _Toc317690672 \h </w:instrText>
      </w:r>
      <w:r>
        <w:rPr>
          <w:noProof/>
        </w:rPr>
      </w:r>
      <w:r>
        <w:rPr>
          <w:noProof/>
        </w:rPr>
        <w:fldChar w:fldCharType="separate"/>
      </w:r>
      <w:r>
        <w:rPr>
          <w:noProof/>
        </w:rPr>
        <w:t>6</w:t>
      </w:r>
      <w:r>
        <w:rPr>
          <w:noProof/>
        </w:rPr>
        <w:fldChar w:fldCharType="end"/>
      </w:r>
    </w:p>
    <w:p w:rsidR="007117CD" w:rsidRDefault="007117CD">
      <w:pPr>
        <w:pStyle w:val="TOC1"/>
        <w:tabs>
          <w:tab w:val="left" w:pos="849"/>
          <w:tab w:val="right" w:leader="dot" w:pos="10431"/>
        </w:tabs>
        <w:rPr>
          <w:rFonts w:asciiTheme="minorHAnsi" w:eastAsiaTheme="minorEastAsia" w:hAnsiTheme="minorHAnsi" w:cstheme="minorBidi"/>
          <w:noProof/>
          <w:kern w:val="0"/>
          <w:sz w:val="22"/>
          <w:szCs w:val="22"/>
          <w:lang w:eastAsia="zh-CN"/>
        </w:rPr>
      </w:pPr>
      <w:r>
        <w:rPr>
          <w:noProof/>
        </w:rPr>
        <w:t>IV-</w:t>
      </w:r>
      <w:r>
        <w:rPr>
          <w:rFonts w:asciiTheme="minorHAnsi" w:eastAsiaTheme="minorEastAsia" w:hAnsiTheme="minorHAnsi" w:cstheme="minorBidi"/>
          <w:noProof/>
          <w:kern w:val="0"/>
          <w:sz w:val="22"/>
          <w:szCs w:val="22"/>
          <w:lang w:eastAsia="zh-CN"/>
        </w:rPr>
        <w:tab/>
      </w:r>
      <w:r>
        <w:rPr>
          <w:noProof/>
        </w:rPr>
        <w:t>Report</w:t>
      </w:r>
      <w:r>
        <w:rPr>
          <w:noProof/>
        </w:rPr>
        <w:tab/>
      </w:r>
      <w:r>
        <w:rPr>
          <w:noProof/>
        </w:rPr>
        <w:fldChar w:fldCharType="begin"/>
      </w:r>
      <w:r>
        <w:rPr>
          <w:noProof/>
        </w:rPr>
        <w:instrText xml:space="preserve"> PAGEREF _Toc317690673 \h </w:instrText>
      </w:r>
      <w:r>
        <w:rPr>
          <w:noProof/>
        </w:rPr>
      </w:r>
      <w:r>
        <w:rPr>
          <w:noProof/>
        </w:rPr>
        <w:fldChar w:fldCharType="separate"/>
      </w:r>
      <w:r>
        <w:rPr>
          <w:noProof/>
        </w:rPr>
        <w:t>7</w:t>
      </w:r>
      <w:r>
        <w:rPr>
          <w:noProof/>
        </w:rPr>
        <w:fldChar w:fldCharType="end"/>
      </w:r>
    </w:p>
    <w:p w:rsidR="007117CD" w:rsidRDefault="007117CD">
      <w:pPr>
        <w:pStyle w:val="TOC1"/>
        <w:tabs>
          <w:tab w:val="left" w:pos="480"/>
          <w:tab w:val="right" w:leader="dot" w:pos="10431"/>
        </w:tabs>
        <w:rPr>
          <w:rFonts w:asciiTheme="minorHAnsi" w:eastAsiaTheme="minorEastAsia" w:hAnsiTheme="minorHAnsi" w:cstheme="minorBidi"/>
          <w:noProof/>
          <w:kern w:val="0"/>
          <w:sz w:val="22"/>
          <w:szCs w:val="22"/>
          <w:lang w:eastAsia="zh-CN"/>
        </w:rPr>
      </w:pPr>
      <w:r>
        <w:rPr>
          <w:noProof/>
        </w:rPr>
        <w:t>V-</w:t>
      </w:r>
      <w:r>
        <w:rPr>
          <w:rFonts w:asciiTheme="minorHAnsi" w:eastAsiaTheme="minorEastAsia" w:hAnsiTheme="minorHAnsi" w:cstheme="minorBidi"/>
          <w:noProof/>
          <w:kern w:val="0"/>
          <w:sz w:val="22"/>
          <w:szCs w:val="22"/>
          <w:lang w:eastAsia="zh-CN"/>
        </w:rPr>
        <w:tab/>
      </w:r>
      <w:r>
        <w:rPr>
          <w:noProof/>
        </w:rPr>
        <w:t>Conclusion</w:t>
      </w:r>
      <w:r>
        <w:rPr>
          <w:noProof/>
        </w:rPr>
        <w:tab/>
      </w:r>
      <w:r>
        <w:rPr>
          <w:noProof/>
        </w:rPr>
        <w:fldChar w:fldCharType="begin"/>
      </w:r>
      <w:r>
        <w:rPr>
          <w:noProof/>
        </w:rPr>
        <w:instrText xml:space="preserve"> PAGEREF _Toc317690674 \h </w:instrText>
      </w:r>
      <w:r>
        <w:rPr>
          <w:noProof/>
        </w:rPr>
      </w:r>
      <w:r>
        <w:rPr>
          <w:noProof/>
        </w:rPr>
        <w:fldChar w:fldCharType="separate"/>
      </w:r>
      <w:r>
        <w:rPr>
          <w:noProof/>
        </w:rPr>
        <w:t>33</w:t>
      </w:r>
      <w:r>
        <w:rPr>
          <w:noProof/>
        </w:rPr>
        <w:fldChar w:fldCharType="end"/>
      </w:r>
    </w:p>
    <w:p w:rsidR="007117CD" w:rsidRDefault="007117CD">
      <w:pPr>
        <w:pStyle w:val="TOC1"/>
        <w:tabs>
          <w:tab w:val="left" w:pos="849"/>
          <w:tab w:val="right" w:leader="dot" w:pos="10431"/>
        </w:tabs>
        <w:rPr>
          <w:rFonts w:asciiTheme="minorHAnsi" w:eastAsiaTheme="minorEastAsia" w:hAnsiTheme="minorHAnsi" w:cstheme="minorBidi"/>
          <w:noProof/>
          <w:kern w:val="0"/>
          <w:sz w:val="22"/>
          <w:szCs w:val="22"/>
          <w:lang w:eastAsia="zh-CN"/>
        </w:rPr>
      </w:pPr>
      <w:r>
        <w:rPr>
          <w:noProof/>
        </w:rPr>
        <w:t>VI-</w:t>
      </w:r>
      <w:r>
        <w:rPr>
          <w:rFonts w:asciiTheme="minorHAnsi" w:eastAsiaTheme="minorEastAsia" w:hAnsiTheme="minorHAnsi" w:cstheme="minorBidi"/>
          <w:noProof/>
          <w:kern w:val="0"/>
          <w:sz w:val="22"/>
          <w:szCs w:val="22"/>
          <w:lang w:eastAsia="zh-CN"/>
        </w:rPr>
        <w:tab/>
      </w:r>
      <w:r>
        <w:rPr>
          <w:noProof/>
        </w:rPr>
        <w:t>Annexes</w:t>
      </w:r>
      <w:r>
        <w:rPr>
          <w:noProof/>
        </w:rPr>
        <w:tab/>
      </w:r>
      <w:r>
        <w:rPr>
          <w:noProof/>
        </w:rPr>
        <w:fldChar w:fldCharType="begin"/>
      </w:r>
      <w:r>
        <w:rPr>
          <w:noProof/>
        </w:rPr>
        <w:instrText xml:space="preserve"> PAGEREF _Toc317690675 \h </w:instrText>
      </w:r>
      <w:r>
        <w:rPr>
          <w:noProof/>
        </w:rPr>
      </w:r>
      <w:r>
        <w:rPr>
          <w:noProof/>
        </w:rPr>
        <w:fldChar w:fldCharType="separate"/>
      </w:r>
      <w:r>
        <w:rPr>
          <w:noProof/>
        </w:rPr>
        <w:t>33</w:t>
      </w:r>
      <w:r>
        <w:rPr>
          <w:noProof/>
        </w:rPr>
        <w:fldChar w:fldCharType="end"/>
      </w:r>
    </w:p>
    <w:p w:rsidR="00906868" w:rsidRDefault="00980E62">
      <w:pPr>
        <w:pStyle w:val="TOC1"/>
        <w:tabs>
          <w:tab w:val="right" w:leader="dot" w:pos="10441"/>
        </w:tabs>
        <w:rPr>
          <w:rFonts w:ascii="Segoe UI" w:hAnsi="Segoe UI" w:cs="Segoe UI"/>
        </w:rPr>
        <w:sectPr w:rsidR="00906868" w:rsidSect="00E56A66">
          <w:type w:val="continuous"/>
          <w:pgSz w:w="11906" w:h="16838"/>
          <w:pgMar w:top="915" w:right="775" w:bottom="1342" w:left="690" w:header="720" w:footer="720" w:gutter="0"/>
          <w:cols w:space="720"/>
          <w:docGrid w:linePitch="360"/>
        </w:sectPr>
      </w:pPr>
      <w:r>
        <w:fldChar w:fldCharType="end"/>
      </w:r>
    </w:p>
    <w:p w:rsidR="00906868" w:rsidRDefault="00906868">
      <w:pPr>
        <w:tabs>
          <w:tab w:val="right" w:leader="dot" w:pos="10431"/>
        </w:tabs>
        <w:rPr>
          <w:rFonts w:ascii="Segoe UI" w:hAnsi="Segoe UI" w:cs="Segoe UI"/>
        </w:rPr>
      </w:pPr>
    </w:p>
    <w:p w:rsidR="00906868" w:rsidRPr="00DD390D" w:rsidRDefault="00906868">
      <w:pPr>
        <w:tabs>
          <w:tab w:val="left" w:pos="480"/>
          <w:tab w:val="right" w:leader="dot" w:pos="10431"/>
        </w:tabs>
        <w:rPr>
          <w:rFonts w:ascii="Segoe UI" w:hAnsi="Segoe UI" w:cs="Segoe UI"/>
        </w:rPr>
      </w:pPr>
    </w:p>
    <w:p w:rsidR="00906868" w:rsidRDefault="00792F10">
      <w:pPr>
        <w:pStyle w:val="TOCHeading"/>
        <w:sectPr w:rsidR="00906868" w:rsidSect="00E56A66">
          <w:type w:val="continuous"/>
          <w:pgSz w:w="11906" w:h="16838"/>
          <w:pgMar w:top="915" w:right="775" w:bottom="1342" w:left="690" w:header="720" w:footer="720" w:gutter="0"/>
          <w:cols w:space="720"/>
          <w:docGrid w:linePitch="360"/>
        </w:sectPr>
      </w:pPr>
      <w:bookmarkStart w:id="1" w:name="_Toc317690666"/>
      <w:r>
        <w:t>Table of Figures</w:t>
      </w:r>
      <w:bookmarkEnd w:id="1"/>
    </w:p>
    <w:p w:rsidR="007117CD" w:rsidRDefault="00980E62">
      <w:pPr>
        <w:pStyle w:val="TableofFigures"/>
        <w:tabs>
          <w:tab w:val="right" w:leader="dot" w:pos="10431"/>
        </w:tabs>
        <w:rPr>
          <w:rFonts w:asciiTheme="minorHAnsi" w:eastAsiaTheme="minorEastAsia" w:hAnsiTheme="minorHAnsi" w:cstheme="minorBidi"/>
          <w:noProof/>
          <w:kern w:val="0"/>
          <w:sz w:val="22"/>
          <w:szCs w:val="22"/>
          <w:lang w:eastAsia="zh-CN"/>
        </w:rPr>
      </w:pPr>
      <w:r>
        <w:lastRenderedPageBreak/>
        <w:fldChar w:fldCharType="begin"/>
      </w:r>
      <w:r w:rsidR="00792F10">
        <w:instrText xml:space="preserve"> TOC \c "FIGURE" </w:instrText>
      </w:r>
      <w:r>
        <w:fldChar w:fldCharType="separate"/>
      </w:r>
      <w:r w:rsidR="007117CD" w:rsidRPr="00BE02F9">
        <w:rPr>
          <w:noProof/>
        </w:rPr>
        <w:t>Figure 1 – Complete work activity pipeline</w:t>
      </w:r>
      <w:r w:rsidR="007117CD">
        <w:rPr>
          <w:noProof/>
        </w:rPr>
        <w:tab/>
      </w:r>
      <w:r w:rsidR="007117CD">
        <w:rPr>
          <w:noProof/>
        </w:rPr>
        <w:fldChar w:fldCharType="begin"/>
      </w:r>
      <w:r w:rsidR="007117CD">
        <w:rPr>
          <w:noProof/>
        </w:rPr>
        <w:instrText xml:space="preserve"> PAGEREF _Toc317690676 \h </w:instrText>
      </w:r>
      <w:r w:rsidR="007117CD">
        <w:rPr>
          <w:noProof/>
        </w:rPr>
      </w:r>
      <w:r w:rsidR="007117CD">
        <w:rPr>
          <w:noProof/>
        </w:rPr>
        <w:fldChar w:fldCharType="separate"/>
      </w:r>
      <w:r w:rsidR="007117CD">
        <w:rPr>
          <w:noProof/>
        </w:rPr>
        <w:t>4</w:t>
      </w:r>
      <w:r w:rsidR="007117CD">
        <w:rPr>
          <w:noProof/>
        </w:rPr>
        <w:fldChar w:fldCharType="end"/>
      </w:r>
    </w:p>
    <w:p w:rsidR="00906868" w:rsidRDefault="00980E62">
      <w:pPr>
        <w:pStyle w:val="TOC1"/>
        <w:tabs>
          <w:tab w:val="right" w:leader="dot" w:pos="10441"/>
        </w:tabs>
        <w:sectPr w:rsidR="00906868" w:rsidSect="00E56A66">
          <w:type w:val="continuous"/>
          <w:pgSz w:w="11906" w:h="16838"/>
          <w:pgMar w:top="915" w:right="775" w:bottom="1342" w:left="690" w:header="720" w:footer="720" w:gutter="0"/>
          <w:cols w:space="720"/>
          <w:docGrid w:linePitch="360"/>
        </w:sectPr>
      </w:pPr>
      <w:r>
        <w:fldChar w:fldCharType="end"/>
      </w:r>
    </w:p>
    <w:p w:rsidR="00906868" w:rsidRDefault="00906868">
      <w:pPr>
        <w:tabs>
          <w:tab w:val="right" w:leader="dot" w:pos="10431"/>
        </w:tabs>
        <w:rPr>
          <w:rFonts w:ascii="Segoe UI" w:hAnsi="Segoe UI" w:cs="Segoe UI"/>
        </w:rPr>
      </w:pPr>
    </w:p>
    <w:p w:rsidR="00906868" w:rsidRDefault="00906868">
      <w:pPr>
        <w:pageBreakBefore/>
        <w:rPr>
          <w:rFonts w:ascii="Segoe UI" w:hAnsi="Segoe UI"/>
        </w:rPr>
      </w:pPr>
    </w:p>
    <w:p w:rsidR="00906868" w:rsidRDefault="00792F10">
      <w:pPr>
        <w:pStyle w:val="Heading1"/>
      </w:pPr>
      <w:bookmarkStart w:id="2" w:name="_Toc317690667"/>
      <w:r>
        <w:t>Introduction</w:t>
      </w:r>
      <w:bookmarkEnd w:id="2"/>
    </w:p>
    <w:p w:rsidR="00906868" w:rsidRDefault="00906868"/>
    <w:p w:rsidR="00906868" w:rsidRDefault="00575B5A" w:rsidP="00BB2520">
      <w:pPr>
        <w:ind w:firstLine="706"/>
        <w:rPr>
          <w:rFonts w:ascii="Segoe UI" w:hAnsi="Segoe UI" w:cs="Segoe UI"/>
          <w:sz w:val="22"/>
          <w:szCs w:val="22"/>
        </w:rPr>
      </w:pPr>
      <w:r>
        <w:rPr>
          <w:rFonts w:ascii="Segoe UI" w:hAnsi="Segoe UI" w:cs="Segoe UI"/>
          <w:sz w:val="22"/>
          <w:szCs w:val="22"/>
        </w:rPr>
        <w:t xml:space="preserve">This document presents </w:t>
      </w:r>
      <w:r w:rsidR="003D7DB8">
        <w:rPr>
          <w:rFonts w:ascii="Segoe UI" w:hAnsi="Segoe UI" w:cs="Segoe UI"/>
          <w:sz w:val="22"/>
          <w:szCs w:val="22"/>
        </w:rPr>
        <w:t>a usability evaluation report for</w:t>
      </w:r>
      <w:r>
        <w:rPr>
          <w:rFonts w:ascii="Segoe UI" w:hAnsi="Segoe UI" w:cs="Segoe UI"/>
          <w:sz w:val="22"/>
          <w:szCs w:val="22"/>
        </w:rPr>
        <w:t xml:space="preserve"> the web application named “</w:t>
      </w:r>
      <w:proofErr w:type="spellStart"/>
      <w:r w:rsidR="002272A3">
        <w:rPr>
          <w:rFonts w:ascii="Segoe UI" w:hAnsi="Segoe UI" w:cs="Segoe UI"/>
          <w:b/>
          <w:bCs/>
          <w:color w:val="548DD4" w:themeColor="text2" w:themeTint="99"/>
          <w:sz w:val="22"/>
          <w:szCs w:val="22"/>
        </w:rPr>
        <w:t>TODOF</w:t>
      </w:r>
      <w:r w:rsidRPr="00575B5A">
        <w:rPr>
          <w:rFonts w:ascii="Segoe UI" w:hAnsi="Segoe UI" w:cs="Segoe UI"/>
          <w:b/>
          <w:bCs/>
          <w:color w:val="548DD4" w:themeColor="text2" w:themeTint="99"/>
          <w:sz w:val="22"/>
          <w:szCs w:val="22"/>
        </w:rPr>
        <w:t>eed</w:t>
      </w:r>
      <w:proofErr w:type="spellEnd"/>
      <w:r>
        <w:rPr>
          <w:rFonts w:ascii="Segoe UI" w:hAnsi="Segoe UI" w:cs="Segoe UI"/>
          <w:sz w:val="22"/>
          <w:szCs w:val="22"/>
        </w:rPr>
        <w:t xml:space="preserve">”, accessible at the URL </w:t>
      </w:r>
      <w:r w:rsidRPr="00575B5A">
        <w:rPr>
          <w:rFonts w:ascii="Segoe UI" w:hAnsi="Segoe UI" w:cs="Segoe UI"/>
        </w:rPr>
        <w:t>“</w:t>
      </w:r>
      <w:hyperlink r:id="rId7" w:history="1">
        <w:r w:rsidRPr="00575B5A">
          <w:rPr>
            <w:rStyle w:val="Hyperlink"/>
            <w:rFonts w:ascii="Segoe UI" w:hAnsi="Segoe UI" w:cs="Segoe UI"/>
          </w:rPr>
          <w:t>http://www.todofeed.com/</w:t>
        </w:r>
      </w:hyperlink>
      <w:r w:rsidRPr="00575B5A">
        <w:rPr>
          <w:rFonts w:ascii="Segoe UI" w:hAnsi="Segoe UI" w:cs="Segoe UI"/>
          <w:sz w:val="22"/>
          <w:szCs w:val="22"/>
        </w:rPr>
        <w:t>”.</w:t>
      </w:r>
      <w:r>
        <w:rPr>
          <w:rFonts w:ascii="Segoe UI" w:hAnsi="Segoe UI" w:cs="Segoe UI"/>
          <w:sz w:val="22"/>
          <w:szCs w:val="22"/>
        </w:rPr>
        <w:t xml:space="preserve"> </w:t>
      </w:r>
      <w:proofErr w:type="spellStart"/>
      <w:r w:rsidR="00363655">
        <w:rPr>
          <w:rFonts w:ascii="Segoe UI" w:hAnsi="Segoe UI" w:cs="Segoe UI"/>
          <w:sz w:val="22"/>
          <w:szCs w:val="22"/>
        </w:rPr>
        <w:t>TODOFeed</w:t>
      </w:r>
      <w:proofErr w:type="spellEnd"/>
      <w:r w:rsidR="00363655">
        <w:rPr>
          <w:rFonts w:ascii="Segoe UI" w:hAnsi="Segoe UI" w:cs="Segoe UI"/>
          <w:sz w:val="22"/>
          <w:szCs w:val="22"/>
        </w:rPr>
        <w:t xml:space="preserve"> has been chosen</w:t>
      </w:r>
      <w:r w:rsidR="00BB2520">
        <w:rPr>
          <w:rFonts w:ascii="Segoe UI" w:hAnsi="Segoe UI" w:cs="Segoe UI"/>
          <w:sz w:val="22"/>
          <w:szCs w:val="22"/>
        </w:rPr>
        <w:t xml:space="preserve"> based on the concern we had when discovering the site. But the site has not been successful since and have been reported to be hardly usable by users. Thus, we wanted to invest into evaluating </w:t>
      </w:r>
      <w:r w:rsidR="00414B46">
        <w:rPr>
          <w:rFonts w:ascii="Segoe UI" w:hAnsi="Segoe UI" w:cs="Segoe UI"/>
          <w:sz w:val="22"/>
          <w:szCs w:val="22"/>
        </w:rPr>
        <w:t xml:space="preserve">usability </w:t>
      </w:r>
      <w:r w:rsidR="00BB2520">
        <w:rPr>
          <w:rFonts w:ascii="Segoe UI" w:hAnsi="Segoe UI" w:cs="Segoe UI"/>
          <w:sz w:val="22"/>
          <w:szCs w:val="22"/>
        </w:rPr>
        <w:t>of the web application with the assumption that it was at the cause of the issues experienced by users.</w:t>
      </w:r>
      <w:r w:rsidR="00414B46">
        <w:rPr>
          <w:rFonts w:ascii="Segoe UI" w:hAnsi="Segoe UI" w:cs="Segoe UI"/>
          <w:sz w:val="22"/>
          <w:szCs w:val="22"/>
        </w:rPr>
        <w:t xml:space="preserve"> The interest in the web application is that it seems to have a good potential to fulfill the need it targets but need major tweak on some critical areas (like usability).</w:t>
      </w:r>
    </w:p>
    <w:p w:rsidR="00906868" w:rsidRDefault="00906868" w:rsidP="003D7DB8">
      <w:pPr>
        <w:rPr>
          <w:sz w:val="22"/>
          <w:szCs w:val="22"/>
        </w:rPr>
      </w:pPr>
    </w:p>
    <w:p w:rsidR="00906868" w:rsidRDefault="00906868">
      <w:pPr>
        <w:ind w:left="706"/>
        <w:rPr>
          <w:sz w:val="22"/>
          <w:szCs w:val="22"/>
        </w:rPr>
      </w:pPr>
    </w:p>
    <w:p w:rsidR="00906868" w:rsidRDefault="00906868">
      <w:pPr>
        <w:ind w:left="706"/>
        <w:rPr>
          <w:sz w:val="22"/>
          <w:szCs w:val="22"/>
        </w:rPr>
      </w:pPr>
    </w:p>
    <w:p w:rsidR="00906868" w:rsidRDefault="00906868">
      <w:pPr>
        <w:ind w:left="706"/>
        <w:rPr>
          <w:sz w:val="22"/>
          <w:szCs w:val="22"/>
        </w:rPr>
      </w:pPr>
    </w:p>
    <w:p w:rsidR="00906868" w:rsidRDefault="003D3F77">
      <w:pPr>
        <w:pStyle w:val="Heading1"/>
      </w:pPr>
      <w:bookmarkStart w:id="3" w:name="_Toc317690668"/>
      <w:r>
        <w:t xml:space="preserve">Background &amp; </w:t>
      </w:r>
      <w:r w:rsidR="00792F10">
        <w:t>Objective</w:t>
      </w:r>
      <w:bookmarkEnd w:id="3"/>
    </w:p>
    <w:p w:rsidR="00906868" w:rsidRDefault="00906868"/>
    <w:p w:rsidR="00A24332" w:rsidRDefault="00E35903" w:rsidP="00BB2520">
      <w:pPr>
        <w:ind w:left="284"/>
        <w:rPr>
          <w:rFonts w:ascii="Segoe UI" w:hAnsi="Segoe UI"/>
          <w:sz w:val="22"/>
          <w:szCs w:val="22"/>
        </w:rPr>
      </w:pPr>
      <w:proofErr w:type="spellStart"/>
      <w:r>
        <w:rPr>
          <w:rFonts w:ascii="Segoe UI" w:hAnsi="Segoe UI"/>
          <w:sz w:val="22"/>
          <w:szCs w:val="22"/>
        </w:rPr>
        <w:t>TODOF</w:t>
      </w:r>
      <w:r w:rsidR="00A24332">
        <w:rPr>
          <w:rFonts w:ascii="Segoe UI" w:hAnsi="Segoe UI"/>
          <w:sz w:val="22"/>
          <w:szCs w:val="22"/>
        </w:rPr>
        <w:t>eed</w:t>
      </w:r>
      <w:proofErr w:type="spellEnd"/>
      <w:r w:rsidR="00AE7F8A">
        <w:rPr>
          <w:rFonts w:ascii="Segoe UI" w:hAnsi="Segoe UI"/>
          <w:sz w:val="22"/>
          <w:szCs w:val="22"/>
        </w:rPr>
        <w:t xml:space="preserve"> </w:t>
      </w:r>
      <w:r w:rsidR="003D7DB8">
        <w:rPr>
          <w:rFonts w:ascii="Segoe UI" w:hAnsi="Segoe UI"/>
          <w:sz w:val="22"/>
          <w:szCs w:val="22"/>
        </w:rPr>
        <w:t>is a start-up web application allowing people to manage event  preparation for small group</w:t>
      </w:r>
      <w:r w:rsidR="00A24332">
        <w:rPr>
          <w:rFonts w:ascii="Segoe UI" w:hAnsi="Segoe UI"/>
          <w:sz w:val="22"/>
          <w:szCs w:val="22"/>
        </w:rPr>
        <w:t xml:space="preserve">. </w:t>
      </w:r>
      <w:proofErr w:type="spellStart"/>
      <w:r w:rsidR="00A24332">
        <w:rPr>
          <w:rFonts w:ascii="Segoe UI" w:hAnsi="Segoe UI"/>
          <w:sz w:val="22"/>
          <w:szCs w:val="22"/>
        </w:rPr>
        <w:t>TODOFeed</w:t>
      </w:r>
      <w:proofErr w:type="spellEnd"/>
      <w:r w:rsidR="008D676B">
        <w:rPr>
          <w:rFonts w:ascii="Segoe UI" w:hAnsi="Segoe UI"/>
          <w:sz w:val="22"/>
          <w:szCs w:val="22"/>
        </w:rPr>
        <w:t xml:space="preserve"> is a smal</w:t>
      </w:r>
      <w:r w:rsidR="003D7DB8">
        <w:rPr>
          <w:rFonts w:ascii="Segoe UI" w:hAnsi="Segoe UI"/>
          <w:sz w:val="22"/>
          <w:szCs w:val="22"/>
        </w:rPr>
        <w:t>l group activity</w:t>
      </w:r>
      <w:r w:rsidR="008D676B">
        <w:rPr>
          <w:rFonts w:ascii="Segoe UI" w:hAnsi="Segoe UI"/>
          <w:sz w:val="22"/>
          <w:szCs w:val="22"/>
        </w:rPr>
        <w:t xml:space="preserve"> app</w:t>
      </w:r>
      <w:r w:rsidR="003D7DB8">
        <w:rPr>
          <w:rFonts w:ascii="Segoe UI" w:hAnsi="Segoe UI"/>
          <w:sz w:val="22"/>
          <w:szCs w:val="22"/>
        </w:rPr>
        <w:t>lication</w:t>
      </w:r>
      <w:r w:rsidR="008D676B">
        <w:rPr>
          <w:rFonts w:ascii="Segoe UI" w:hAnsi="Segoe UI"/>
          <w:sz w:val="22"/>
          <w:szCs w:val="22"/>
        </w:rPr>
        <w:t>. A</w:t>
      </w:r>
      <w:r w:rsidR="00937543">
        <w:rPr>
          <w:rFonts w:ascii="Segoe UI" w:hAnsi="Segoe UI"/>
          <w:sz w:val="22"/>
          <w:szCs w:val="22"/>
        </w:rPr>
        <w:t xml:space="preserve"> </w:t>
      </w:r>
      <w:r w:rsidR="008D676B">
        <w:rPr>
          <w:rFonts w:ascii="Segoe UI" w:hAnsi="Segoe UI"/>
          <w:sz w:val="22"/>
          <w:szCs w:val="22"/>
        </w:rPr>
        <w:t xml:space="preserve">allows </w:t>
      </w:r>
      <w:r w:rsidR="003D7DB8">
        <w:rPr>
          <w:rFonts w:ascii="Segoe UI" w:hAnsi="Segoe UI"/>
          <w:sz w:val="22"/>
          <w:szCs w:val="22"/>
        </w:rPr>
        <w:t xml:space="preserve">the user </w:t>
      </w:r>
      <w:r w:rsidR="008D676B">
        <w:rPr>
          <w:rFonts w:ascii="Segoe UI" w:hAnsi="Segoe UI"/>
          <w:sz w:val="22"/>
          <w:szCs w:val="22"/>
        </w:rPr>
        <w:t xml:space="preserve">to create </w:t>
      </w:r>
      <w:r w:rsidR="003D7DB8">
        <w:rPr>
          <w:rFonts w:ascii="Segoe UI" w:hAnsi="Segoe UI"/>
          <w:sz w:val="22"/>
          <w:szCs w:val="22"/>
        </w:rPr>
        <w:t>a simple group activity,</w:t>
      </w:r>
      <w:r w:rsidR="008D676B">
        <w:rPr>
          <w:rFonts w:ascii="Segoe UI" w:hAnsi="Segoe UI"/>
          <w:sz w:val="22"/>
          <w:szCs w:val="22"/>
        </w:rPr>
        <w:t xml:space="preserve"> a</w:t>
      </w:r>
      <w:r w:rsidR="00BB2520">
        <w:rPr>
          <w:rFonts w:ascii="Segoe UI" w:hAnsi="Segoe UI"/>
          <w:sz w:val="22"/>
          <w:szCs w:val="22"/>
        </w:rPr>
        <w:t>sk for your friends without having</w:t>
      </w:r>
      <w:r w:rsidR="008D676B">
        <w:rPr>
          <w:rFonts w:ascii="Segoe UI" w:hAnsi="Segoe UI"/>
          <w:sz w:val="22"/>
          <w:szCs w:val="22"/>
        </w:rPr>
        <w:t xml:space="preserve"> to deal with long</w:t>
      </w:r>
      <w:r w:rsidR="00BB2520">
        <w:rPr>
          <w:rFonts w:ascii="Segoe UI" w:hAnsi="Segoe UI"/>
          <w:sz w:val="22"/>
          <w:szCs w:val="22"/>
        </w:rPr>
        <w:t xml:space="preserve"> email</w:t>
      </w:r>
      <w:r w:rsidR="008D676B">
        <w:rPr>
          <w:rFonts w:ascii="Segoe UI" w:hAnsi="Segoe UI"/>
          <w:sz w:val="22"/>
          <w:szCs w:val="22"/>
        </w:rPr>
        <w:t xml:space="preserve"> chain</w:t>
      </w:r>
      <w:r w:rsidR="00BB2520">
        <w:rPr>
          <w:rFonts w:ascii="Segoe UI" w:hAnsi="Segoe UI"/>
          <w:sz w:val="22"/>
          <w:szCs w:val="22"/>
        </w:rPr>
        <w:t>s</w:t>
      </w:r>
      <w:r w:rsidR="008D676B">
        <w:rPr>
          <w:rFonts w:ascii="Segoe UI" w:hAnsi="Segoe UI"/>
          <w:sz w:val="22"/>
          <w:szCs w:val="22"/>
        </w:rPr>
        <w:t xml:space="preserve"> and endless </w:t>
      </w:r>
      <w:r w:rsidR="00BB2520">
        <w:rPr>
          <w:rFonts w:ascii="Segoe UI" w:hAnsi="Segoe UI"/>
          <w:sz w:val="22"/>
          <w:szCs w:val="22"/>
        </w:rPr>
        <w:t>decentralized</w:t>
      </w:r>
      <w:r w:rsidR="008D676B">
        <w:rPr>
          <w:rFonts w:ascii="Segoe UI" w:hAnsi="Segoe UI"/>
          <w:sz w:val="22"/>
          <w:szCs w:val="22"/>
        </w:rPr>
        <w:t xml:space="preserve"> comments. </w:t>
      </w:r>
      <w:proofErr w:type="spellStart"/>
      <w:r w:rsidR="00BB2520">
        <w:rPr>
          <w:rFonts w:ascii="Segoe UI" w:hAnsi="Segoe UI"/>
          <w:sz w:val="22"/>
          <w:szCs w:val="22"/>
        </w:rPr>
        <w:t>TODOFeed</w:t>
      </w:r>
      <w:proofErr w:type="spellEnd"/>
      <w:r w:rsidR="00BB2520">
        <w:rPr>
          <w:rFonts w:ascii="Segoe UI" w:hAnsi="Segoe UI"/>
          <w:sz w:val="22"/>
          <w:szCs w:val="22"/>
        </w:rPr>
        <w:t xml:space="preserve"> </w:t>
      </w:r>
      <w:r w:rsidR="008D676B">
        <w:rPr>
          <w:rFonts w:ascii="Segoe UI" w:hAnsi="Segoe UI"/>
          <w:sz w:val="22"/>
          <w:szCs w:val="22"/>
        </w:rPr>
        <w:t>solve in more effective way</w:t>
      </w:r>
    </w:p>
    <w:p w:rsidR="00906868" w:rsidRDefault="00792F10" w:rsidP="00363655">
      <w:pPr>
        <w:ind w:left="284" w:firstLine="422"/>
        <w:rPr>
          <w:rFonts w:ascii="Segoe UI" w:hAnsi="Segoe UI"/>
          <w:sz w:val="22"/>
          <w:szCs w:val="22"/>
        </w:rPr>
      </w:pPr>
      <w:r>
        <w:rPr>
          <w:rFonts w:ascii="Segoe UI" w:hAnsi="Segoe UI"/>
          <w:sz w:val="22"/>
          <w:szCs w:val="22"/>
        </w:rPr>
        <w:t xml:space="preserve">The main objective of this report is to </w:t>
      </w:r>
      <w:r w:rsidR="00363655">
        <w:rPr>
          <w:rFonts w:ascii="Segoe UI" w:hAnsi="Segoe UI"/>
          <w:sz w:val="22"/>
          <w:szCs w:val="22"/>
        </w:rPr>
        <w:t xml:space="preserve">provide information about the various usability issues detected during heuristic evaluation. This is also done to help </w:t>
      </w:r>
      <w:r w:rsidR="00752B91">
        <w:rPr>
          <w:rFonts w:ascii="Segoe UI" w:hAnsi="Segoe UI"/>
          <w:sz w:val="22"/>
          <w:szCs w:val="22"/>
        </w:rPr>
        <w:t xml:space="preserve">the </w:t>
      </w:r>
      <w:r w:rsidR="00363655">
        <w:rPr>
          <w:rFonts w:ascii="Segoe UI" w:hAnsi="Segoe UI"/>
          <w:sz w:val="22"/>
          <w:szCs w:val="22"/>
        </w:rPr>
        <w:t xml:space="preserve">web application </w:t>
      </w:r>
      <w:r w:rsidR="00752B91">
        <w:rPr>
          <w:rFonts w:ascii="Segoe UI" w:hAnsi="Segoe UI"/>
          <w:sz w:val="22"/>
          <w:szCs w:val="22"/>
        </w:rPr>
        <w:t xml:space="preserve">improve </w:t>
      </w:r>
      <w:r w:rsidR="00363655">
        <w:rPr>
          <w:rFonts w:ascii="Segoe UI" w:hAnsi="Segoe UI"/>
          <w:sz w:val="22"/>
          <w:szCs w:val="22"/>
        </w:rPr>
        <w:t>its usability quality.</w:t>
      </w:r>
    </w:p>
    <w:p w:rsidR="00906868" w:rsidRDefault="00906868">
      <w:pPr>
        <w:ind w:left="284" w:firstLine="422"/>
        <w:rPr>
          <w:rFonts w:ascii="Segoe UI" w:hAnsi="Segoe UI"/>
          <w:sz w:val="22"/>
          <w:szCs w:val="22"/>
        </w:rPr>
      </w:pPr>
    </w:p>
    <w:p w:rsidR="00906868" w:rsidRDefault="00906868">
      <w:pPr>
        <w:pStyle w:val="Heading1"/>
        <w:numPr>
          <w:ilvl w:val="0"/>
          <w:numId w:val="0"/>
        </w:numPr>
        <w:ind w:left="1077"/>
      </w:pPr>
    </w:p>
    <w:p w:rsidR="00906868" w:rsidRDefault="00906868"/>
    <w:p w:rsidR="00906868" w:rsidRDefault="00906868"/>
    <w:p w:rsidR="00906868" w:rsidRDefault="00575B5A">
      <w:pPr>
        <w:pStyle w:val="Heading1"/>
      </w:pPr>
      <w:bookmarkStart w:id="4" w:name="_Toc317690669"/>
      <w:r>
        <w:t>Methodology</w:t>
      </w:r>
      <w:bookmarkEnd w:id="4"/>
    </w:p>
    <w:p w:rsidR="00906868" w:rsidRDefault="00906868">
      <w:pPr>
        <w:rPr>
          <w:rFonts w:ascii="Segoe UI" w:hAnsi="Segoe UI" w:cs="Segoe UI"/>
          <w:sz w:val="22"/>
          <w:szCs w:val="22"/>
        </w:rPr>
      </w:pPr>
    </w:p>
    <w:p w:rsidR="00287B38" w:rsidRDefault="00752B91" w:rsidP="00187FF9">
      <w:pPr>
        <w:ind w:left="360" w:firstLine="360"/>
        <w:rPr>
          <w:rFonts w:ascii="Segoe UI" w:hAnsi="Segoe UI"/>
          <w:sz w:val="22"/>
          <w:szCs w:val="22"/>
        </w:rPr>
      </w:pPr>
      <w:r>
        <w:rPr>
          <w:rFonts w:ascii="Segoe UI" w:hAnsi="Segoe UI"/>
          <w:sz w:val="22"/>
          <w:szCs w:val="22"/>
        </w:rPr>
        <w:t xml:space="preserve">The methodology chosen to conduct usability </w:t>
      </w:r>
      <w:r w:rsidR="00245E95">
        <w:rPr>
          <w:rFonts w:ascii="Segoe UI" w:hAnsi="Segoe UI"/>
          <w:sz w:val="22"/>
          <w:szCs w:val="22"/>
        </w:rPr>
        <w:t xml:space="preserve">evaluation of </w:t>
      </w:r>
      <w:r w:rsidR="00CA6278">
        <w:rPr>
          <w:rFonts w:ascii="Segoe UI" w:hAnsi="Segoe UI"/>
          <w:sz w:val="22"/>
          <w:szCs w:val="22"/>
        </w:rPr>
        <w:t>web</w:t>
      </w:r>
      <w:r w:rsidR="00245E95">
        <w:rPr>
          <w:rFonts w:ascii="Segoe UI" w:hAnsi="Segoe UI"/>
          <w:sz w:val="22"/>
          <w:szCs w:val="22"/>
        </w:rPr>
        <w:t xml:space="preserve"> application </w:t>
      </w:r>
      <w:proofErr w:type="spellStart"/>
      <w:r w:rsidR="00245E95">
        <w:rPr>
          <w:rFonts w:ascii="Segoe UI" w:hAnsi="Segoe UI"/>
          <w:sz w:val="22"/>
          <w:szCs w:val="22"/>
        </w:rPr>
        <w:t>TODOFeed</w:t>
      </w:r>
      <w:proofErr w:type="spellEnd"/>
      <w:r w:rsidR="00245E95">
        <w:rPr>
          <w:rFonts w:ascii="Segoe UI" w:hAnsi="Segoe UI"/>
          <w:sz w:val="22"/>
          <w:szCs w:val="22"/>
        </w:rPr>
        <w:t xml:space="preserve"> </w:t>
      </w:r>
      <w:r w:rsidR="00273D51">
        <w:rPr>
          <w:rFonts w:ascii="Segoe UI" w:hAnsi="Segoe UI"/>
          <w:sz w:val="22"/>
          <w:szCs w:val="22"/>
        </w:rPr>
        <w:t>was</w:t>
      </w:r>
      <w:r w:rsidR="00CA6278">
        <w:rPr>
          <w:rFonts w:ascii="Segoe UI" w:hAnsi="Segoe UI"/>
          <w:sz w:val="22"/>
          <w:szCs w:val="22"/>
        </w:rPr>
        <w:t xml:space="preserve"> </w:t>
      </w:r>
      <w:r w:rsidR="00CA6278" w:rsidRPr="00245E95">
        <w:rPr>
          <w:rFonts w:ascii="Segoe UI" w:hAnsi="Segoe UI"/>
          <w:b/>
          <w:bCs/>
          <w:color w:val="548DD4" w:themeColor="text2" w:themeTint="99"/>
          <w:sz w:val="22"/>
          <w:szCs w:val="22"/>
        </w:rPr>
        <w:t>heuristic evaluation</w:t>
      </w:r>
      <w:r w:rsidR="00187FF9">
        <w:rPr>
          <w:rFonts w:ascii="Segoe UI" w:hAnsi="Segoe UI"/>
          <w:sz w:val="22"/>
          <w:szCs w:val="22"/>
        </w:rPr>
        <w:t>[ ]</w:t>
      </w:r>
      <w:r w:rsidR="00CA6278">
        <w:rPr>
          <w:rFonts w:ascii="Segoe UI" w:hAnsi="Segoe UI"/>
          <w:sz w:val="22"/>
          <w:szCs w:val="22"/>
        </w:rPr>
        <w:t xml:space="preserve">. </w:t>
      </w:r>
      <w:r w:rsidR="006D1446">
        <w:rPr>
          <w:rFonts w:ascii="Segoe UI" w:hAnsi="Segoe UI"/>
          <w:sz w:val="22"/>
          <w:szCs w:val="22"/>
        </w:rPr>
        <w:t>Heuristic evaluation has been chosen given that it is an easy and discount method that is easy to implement and setup</w:t>
      </w:r>
      <w:r w:rsidR="003458BD">
        <w:rPr>
          <w:rFonts w:ascii="Segoe UI" w:hAnsi="Segoe UI"/>
          <w:sz w:val="22"/>
          <w:szCs w:val="22"/>
        </w:rPr>
        <w:t xml:space="preserve">; </w:t>
      </w:r>
      <w:r w:rsidR="006D1446">
        <w:rPr>
          <w:rFonts w:ascii="Segoe UI" w:hAnsi="Segoe UI"/>
          <w:sz w:val="22"/>
          <w:szCs w:val="22"/>
        </w:rPr>
        <w:t>I does not involve users a</w:t>
      </w:r>
      <w:r w:rsidR="003458BD">
        <w:rPr>
          <w:rFonts w:ascii="Segoe UI" w:hAnsi="Segoe UI"/>
          <w:sz w:val="22"/>
          <w:szCs w:val="22"/>
        </w:rPr>
        <w:t xml:space="preserve">nd </w:t>
      </w:r>
      <w:r w:rsidR="001502CB">
        <w:rPr>
          <w:rFonts w:ascii="Segoe UI" w:hAnsi="Segoe UI"/>
          <w:sz w:val="22"/>
          <w:szCs w:val="22"/>
        </w:rPr>
        <w:t>is grounded on the use of</w:t>
      </w:r>
      <w:r w:rsidR="003458BD">
        <w:rPr>
          <w:rFonts w:ascii="Segoe UI" w:hAnsi="Segoe UI"/>
          <w:sz w:val="22"/>
          <w:szCs w:val="22"/>
        </w:rPr>
        <w:t xml:space="preserve"> a set of heuristic to assess </w:t>
      </w:r>
      <w:r w:rsidR="001502CB">
        <w:rPr>
          <w:rFonts w:ascii="Segoe UI" w:hAnsi="Segoe UI"/>
          <w:sz w:val="22"/>
          <w:szCs w:val="22"/>
        </w:rPr>
        <w:t>software</w:t>
      </w:r>
      <w:r w:rsidR="003458BD">
        <w:rPr>
          <w:rFonts w:ascii="Segoe UI" w:hAnsi="Segoe UI"/>
          <w:sz w:val="22"/>
          <w:szCs w:val="22"/>
        </w:rPr>
        <w:t xml:space="preserve"> usability</w:t>
      </w:r>
      <w:r w:rsidR="006D1446">
        <w:rPr>
          <w:rFonts w:ascii="Segoe UI" w:hAnsi="Segoe UI"/>
          <w:sz w:val="22"/>
          <w:szCs w:val="22"/>
        </w:rPr>
        <w:t xml:space="preserve">. It is an </w:t>
      </w:r>
      <w:r w:rsidR="00030DCF">
        <w:rPr>
          <w:rFonts w:ascii="Segoe UI" w:hAnsi="Segoe UI"/>
          <w:sz w:val="22"/>
          <w:szCs w:val="22"/>
        </w:rPr>
        <w:t xml:space="preserve">isolated </w:t>
      </w:r>
      <w:r w:rsidR="001502CB">
        <w:rPr>
          <w:rFonts w:ascii="Segoe UI" w:hAnsi="Segoe UI"/>
          <w:sz w:val="22"/>
          <w:szCs w:val="22"/>
        </w:rPr>
        <w:t xml:space="preserve">activity </w:t>
      </w:r>
      <w:r w:rsidR="006D1446">
        <w:rPr>
          <w:rFonts w:ascii="Segoe UI" w:hAnsi="Segoe UI"/>
          <w:sz w:val="22"/>
          <w:szCs w:val="22"/>
        </w:rPr>
        <w:t>that can be conducted alone</w:t>
      </w:r>
      <w:r w:rsidR="005D1999">
        <w:rPr>
          <w:rFonts w:ascii="Segoe UI" w:hAnsi="Segoe UI"/>
          <w:sz w:val="22"/>
          <w:szCs w:val="22"/>
        </w:rPr>
        <w:t xml:space="preserve"> as a single expert</w:t>
      </w:r>
      <w:r w:rsidR="006D1446">
        <w:rPr>
          <w:rFonts w:ascii="Segoe UI" w:hAnsi="Segoe UI"/>
          <w:sz w:val="22"/>
          <w:szCs w:val="22"/>
        </w:rPr>
        <w:t xml:space="preserve">. </w:t>
      </w:r>
      <w:r w:rsidR="001502CB">
        <w:rPr>
          <w:rFonts w:ascii="Segoe UI" w:hAnsi="Segoe UI"/>
          <w:sz w:val="22"/>
          <w:szCs w:val="22"/>
        </w:rPr>
        <w:t>However, i</w:t>
      </w:r>
      <w:r w:rsidR="006D1446">
        <w:rPr>
          <w:rFonts w:ascii="Segoe UI" w:hAnsi="Segoe UI"/>
          <w:sz w:val="22"/>
          <w:szCs w:val="22"/>
        </w:rPr>
        <w:t xml:space="preserve">t is a method that </w:t>
      </w:r>
      <w:r w:rsidR="001502CB">
        <w:rPr>
          <w:rFonts w:ascii="Segoe UI" w:hAnsi="Segoe UI"/>
          <w:sz w:val="22"/>
          <w:szCs w:val="22"/>
        </w:rPr>
        <w:t xml:space="preserve">usually </w:t>
      </w:r>
      <w:r w:rsidR="006D1446">
        <w:rPr>
          <w:rFonts w:ascii="Segoe UI" w:hAnsi="Segoe UI"/>
          <w:sz w:val="22"/>
          <w:szCs w:val="22"/>
        </w:rPr>
        <w:t>allow to detect direct</w:t>
      </w:r>
      <w:r w:rsidR="001502CB">
        <w:rPr>
          <w:rFonts w:ascii="Segoe UI" w:hAnsi="Segoe UI"/>
          <w:sz w:val="22"/>
          <w:szCs w:val="22"/>
        </w:rPr>
        <w:t xml:space="preserve"> or “easy”</w:t>
      </w:r>
      <w:r w:rsidR="006D1446">
        <w:rPr>
          <w:rFonts w:ascii="Segoe UI" w:hAnsi="Segoe UI"/>
          <w:sz w:val="22"/>
          <w:szCs w:val="22"/>
        </w:rPr>
        <w:t xml:space="preserve"> usability problem</w:t>
      </w:r>
      <w:r w:rsidR="008E17FB">
        <w:rPr>
          <w:rFonts w:ascii="Segoe UI" w:hAnsi="Segoe UI"/>
          <w:sz w:val="22"/>
          <w:szCs w:val="22"/>
        </w:rPr>
        <w:t>s</w:t>
      </w:r>
      <w:r w:rsidR="006D1446">
        <w:rPr>
          <w:rFonts w:ascii="Segoe UI" w:hAnsi="Segoe UI"/>
          <w:sz w:val="22"/>
          <w:szCs w:val="22"/>
        </w:rPr>
        <w:t xml:space="preserve"> (usually minor </w:t>
      </w:r>
      <w:r w:rsidR="008E17FB">
        <w:rPr>
          <w:rFonts w:ascii="Segoe UI" w:hAnsi="Segoe UI"/>
          <w:sz w:val="22"/>
          <w:szCs w:val="22"/>
        </w:rPr>
        <w:t>ones</w:t>
      </w:r>
      <w:r w:rsidR="006D1446">
        <w:rPr>
          <w:rFonts w:ascii="Segoe UI" w:hAnsi="Segoe UI"/>
          <w:sz w:val="22"/>
          <w:szCs w:val="22"/>
        </w:rPr>
        <w:t>)</w:t>
      </w:r>
      <w:r w:rsidR="00CE64D2">
        <w:rPr>
          <w:rFonts w:ascii="Segoe UI" w:hAnsi="Segoe UI"/>
          <w:sz w:val="22"/>
          <w:szCs w:val="22"/>
        </w:rPr>
        <w:t>[ ]</w:t>
      </w:r>
      <w:r w:rsidR="006D1446">
        <w:rPr>
          <w:rFonts w:ascii="Segoe UI" w:hAnsi="Segoe UI"/>
          <w:sz w:val="22"/>
          <w:szCs w:val="22"/>
        </w:rPr>
        <w:t xml:space="preserve"> and which </w:t>
      </w:r>
      <w:r w:rsidR="00B446B1">
        <w:rPr>
          <w:rFonts w:ascii="Segoe UI" w:hAnsi="Segoe UI"/>
          <w:sz w:val="22"/>
          <w:szCs w:val="22"/>
        </w:rPr>
        <w:t>gives great results as the</w:t>
      </w:r>
      <w:r w:rsidR="006D1446">
        <w:rPr>
          <w:rFonts w:ascii="Segoe UI" w:hAnsi="Segoe UI"/>
          <w:sz w:val="22"/>
          <w:szCs w:val="22"/>
        </w:rPr>
        <w:t xml:space="preserve"> first </w:t>
      </w:r>
      <w:r w:rsidR="00B446B1">
        <w:rPr>
          <w:rFonts w:ascii="Segoe UI" w:hAnsi="Segoe UI"/>
          <w:sz w:val="22"/>
          <w:szCs w:val="22"/>
        </w:rPr>
        <w:t xml:space="preserve">evaluation treatment </w:t>
      </w:r>
      <w:r w:rsidR="0029731A">
        <w:rPr>
          <w:rFonts w:ascii="Segoe UI" w:hAnsi="Segoe UI"/>
          <w:sz w:val="22"/>
          <w:szCs w:val="22"/>
        </w:rPr>
        <w:t xml:space="preserve">for </w:t>
      </w:r>
      <w:r w:rsidR="006D1446">
        <w:rPr>
          <w:rFonts w:ascii="Segoe UI" w:hAnsi="Segoe UI"/>
          <w:sz w:val="22"/>
          <w:szCs w:val="22"/>
        </w:rPr>
        <w:t>a system that has never been tested.</w:t>
      </w:r>
    </w:p>
    <w:p w:rsidR="003027E5" w:rsidRDefault="003027E5" w:rsidP="006D1446">
      <w:pPr>
        <w:ind w:left="360" w:firstLine="360"/>
        <w:rPr>
          <w:rFonts w:ascii="Segoe UI" w:hAnsi="Segoe UI"/>
          <w:sz w:val="22"/>
          <w:szCs w:val="22"/>
        </w:rPr>
      </w:pPr>
    </w:p>
    <w:p w:rsidR="003027E5" w:rsidRDefault="003027E5" w:rsidP="00A07841">
      <w:pPr>
        <w:ind w:left="360" w:firstLine="360"/>
        <w:rPr>
          <w:rFonts w:ascii="Segoe UI" w:hAnsi="Segoe UI"/>
          <w:sz w:val="22"/>
          <w:szCs w:val="22"/>
        </w:rPr>
      </w:pPr>
      <w:r>
        <w:rPr>
          <w:rFonts w:ascii="Segoe UI" w:hAnsi="Segoe UI"/>
          <w:sz w:val="22"/>
          <w:szCs w:val="22"/>
        </w:rPr>
        <w:t xml:space="preserve">We </w:t>
      </w:r>
      <w:r w:rsidR="00A07841">
        <w:rPr>
          <w:rFonts w:ascii="Segoe UI" w:hAnsi="Segoe UI"/>
          <w:sz w:val="22"/>
          <w:szCs w:val="22"/>
        </w:rPr>
        <w:t>first gathered information about the tasks allowed by the system. Then,</w:t>
      </w:r>
      <w:r>
        <w:rPr>
          <w:rFonts w:ascii="Segoe UI" w:hAnsi="Segoe UI"/>
          <w:sz w:val="22"/>
          <w:szCs w:val="22"/>
        </w:rPr>
        <w:t xml:space="preserve"> </w:t>
      </w:r>
      <w:r w:rsidR="00A07841">
        <w:rPr>
          <w:rFonts w:ascii="Segoe UI" w:hAnsi="Segoe UI"/>
          <w:sz w:val="22"/>
          <w:szCs w:val="22"/>
        </w:rPr>
        <w:t xml:space="preserve">we started </w:t>
      </w:r>
      <w:r>
        <w:rPr>
          <w:rFonts w:ascii="Segoe UI" w:hAnsi="Segoe UI"/>
          <w:sz w:val="22"/>
          <w:szCs w:val="22"/>
        </w:rPr>
        <w:t xml:space="preserve">the </w:t>
      </w:r>
      <w:r w:rsidR="00810052">
        <w:rPr>
          <w:rFonts w:ascii="Segoe UI" w:hAnsi="Segoe UI"/>
          <w:sz w:val="22"/>
          <w:szCs w:val="22"/>
        </w:rPr>
        <w:t>heuristic</w:t>
      </w:r>
      <w:r>
        <w:rPr>
          <w:rFonts w:ascii="Segoe UI" w:hAnsi="Segoe UI"/>
          <w:sz w:val="22"/>
          <w:szCs w:val="22"/>
        </w:rPr>
        <w:t xml:space="preserve"> evaluation by making a first pass through the web application, going through basic functionalities while trying to get a feel of the general behaviour of the system. Then, a second pass has been conducted that goes in detail and</w:t>
      </w:r>
      <w:r w:rsidR="00810052">
        <w:rPr>
          <w:rFonts w:ascii="Segoe UI" w:hAnsi="Segoe UI"/>
          <w:sz w:val="22"/>
          <w:szCs w:val="22"/>
        </w:rPr>
        <w:t>,</w:t>
      </w:r>
      <w:r>
        <w:rPr>
          <w:rFonts w:ascii="Segoe UI" w:hAnsi="Segoe UI"/>
          <w:sz w:val="22"/>
          <w:szCs w:val="22"/>
        </w:rPr>
        <w:t xml:space="preserve"> </w:t>
      </w:r>
      <w:r w:rsidR="00810052">
        <w:rPr>
          <w:rFonts w:ascii="Segoe UI" w:hAnsi="Segoe UI"/>
          <w:sz w:val="22"/>
          <w:szCs w:val="22"/>
        </w:rPr>
        <w:t>through examination of each single web page</w:t>
      </w:r>
      <w:r>
        <w:rPr>
          <w:rFonts w:ascii="Segoe UI" w:hAnsi="Segoe UI"/>
          <w:sz w:val="22"/>
          <w:szCs w:val="22"/>
        </w:rPr>
        <w:t>, assess</w:t>
      </w:r>
      <w:r w:rsidR="009F0F17">
        <w:rPr>
          <w:rFonts w:ascii="Segoe UI" w:hAnsi="Segoe UI"/>
          <w:sz w:val="22"/>
          <w:szCs w:val="22"/>
        </w:rPr>
        <w:t>es</w:t>
      </w:r>
      <w:r>
        <w:rPr>
          <w:rFonts w:ascii="Segoe UI" w:hAnsi="Segoe UI"/>
          <w:sz w:val="22"/>
          <w:szCs w:val="22"/>
        </w:rPr>
        <w:t xml:space="preserve"> </w:t>
      </w:r>
      <w:r w:rsidR="00810052">
        <w:rPr>
          <w:rFonts w:ascii="Segoe UI" w:hAnsi="Segoe UI"/>
          <w:sz w:val="22"/>
          <w:szCs w:val="22"/>
        </w:rPr>
        <w:t xml:space="preserve">the conformance of its UI content </w:t>
      </w:r>
      <w:r>
        <w:rPr>
          <w:rFonts w:ascii="Segoe UI" w:hAnsi="Segoe UI"/>
          <w:sz w:val="22"/>
          <w:szCs w:val="22"/>
        </w:rPr>
        <w:t xml:space="preserve">against a set of heuristics. </w:t>
      </w:r>
      <w:r w:rsidR="00F72AB8">
        <w:rPr>
          <w:rFonts w:ascii="Segoe UI" w:hAnsi="Segoe UI"/>
          <w:sz w:val="22"/>
          <w:szCs w:val="22"/>
        </w:rPr>
        <w:t xml:space="preserve">The flow by which web pages </w:t>
      </w:r>
      <w:r w:rsidR="009F0F17">
        <w:rPr>
          <w:rFonts w:ascii="Segoe UI" w:hAnsi="Segoe UI"/>
          <w:sz w:val="22"/>
          <w:szCs w:val="22"/>
        </w:rPr>
        <w:t xml:space="preserve">are visited </w:t>
      </w:r>
      <w:r w:rsidR="00F72AB8">
        <w:rPr>
          <w:rFonts w:ascii="Segoe UI" w:hAnsi="Segoe UI"/>
          <w:sz w:val="22"/>
          <w:szCs w:val="22"/>
        </w:rPr>
        <w:t xml:space="preserve">followed the </w:t>
      </w:r>
      <w:r w:rsidR="009F0F17">
        <w:rPr>
          <w:rFonts w:ascii="Segoe UI" w:hAnsi="Segoe UI"/>
          <w:sz w:val="22"/>
          <w:szCs w:val="22"/>
        </w:rPr>
        <w:t xml:space="preserve">workflow </w:t>
      </w:r>
      <w:r w:rsidR="00F72AB8">
        <w:rPr>
          <w:rFonts w:ascii="Segoe UI" w:hAnsi="Segoe UI"/>
          <w:sz w:val="22"/>
          <w:szCs w:val="22"/>
        </w:rPr>
        <w:t xml:space="preserve">process of </w:t>
      </w:r>
      <w:r w:rsidR="009F0F17">
        <w:rPr>
          <w:rFonts w:ascii="Segoe UI" w:hAnsi="Segoe UI"/>
          <w:sz w:val="22"/>
          <w:szCs w:val="22"/>
        </w:rPr>
        <w:t xml:space="preserve">critical </w:t>
      </w:r>
      <w:r w:rsidR="00F72AB8">
        <w:rPr>
          <w:rFonts w:ascii="Segoe UI" w:hAnsi="Segoe UI"/>
          <w:sz w:val="22"/>
          <w:szCs w:val="22"/>
        </w:rPr>
        <w:t xml:space="preserve">tasks </w:t>
      </w:r>
      <w:r w:rsidR="009F0F17">
        <w:rPr>
          <w:rFonts w:ascii="Segoe UI" w:hAnsi="Segoe UI"/>
          <w:sz w:val="22"/>
          <w:szCs w:val="22"/>
        </w:rPr>
        <w:t>of the system selected to support the evaluation</w:t>
      </w:r>
      <w:r w:rsidR="00F72AB8">
        <w:rPr>
          <w:rFonts w:ascii="Segoe UI" w:hAnsi="Segoe UI"/>
          <w:sz w:val="22"/>
          <w:szCs w:val="22"/>
        </w:rPr>
        <w:t>.</w:t>
      </w:r>
    </w:p>
    <w:p w:rsidR="009633FA" w:rsidRDefault="009633FA" w:rsidP="00672C54">
      <w:pPr>
        <w:rPr>
          <w:rFonts w:ascii="Segoe UI" w:hAnsi="Segoe UI"/>
          <w:sz w:val="22"/>
          <w:szCs w:val="22"/>
        </w:rPr>
      </w:pPr>
    </w:p>
    <w:p w:rsidR="009633FA" w:rsidRDefault="009633FA" w:rsidP="003027E5">
      <w:pPr>
        <w:ind w:left="360" w:firstLine="360"/>
        <w:rPr>
          <w:rFonts w:ascii="Segoe UI" w:hAnsi="Segoe UI"/>
          <w:sz w:val="22"/>
          <w:szCs w:val="22"/>
        </w:rPr>
      </w:pPr>
    </w:p>
    <w:p w:rsidR="007B647E" w:rsidRDefault="007B647E" w:rsidP="007B647E">
      <w:pPr>
        <w:ind w:left="360" w:firstLine="360"/>
        <w:rPr>
          <w:rFonts w:ascii="Segoe UI" w:hAnsi="Segoe UI"/>
          <w:sz w:val="22"/>
          <w:szCs w:val="22"/>
        </w:rPr>
      </w:pPr>
    </w:p>
    <w:p w:rsidR="007B647E" w:rsidRDefault="007B647E" w:rsidP="007B647E">
      <w:pPr>
        <w:ind w:left="360" w:firstLine="360"/>
        <w:rPr>
          <w:rFonts w:ascii="Segoe UI" w:hAnsi="Segoe UI"/>
          <w:sz w:val="22"/>
          <w:szCs w:val="22"/>
        </w:rPr>
      </w:pPr>
    </w:p>
    <w:p w:rsidR="007B647E" w:rsidRDefault="007B647E" w:rsidP="007B647E">
      <w:pPr>
        <w:ind w:left="360" w:firstLine="360"/>
        <w:rPr>
          <w:rFonts w:ascii="Segoe UI" w:hAnsi="Segoe UI"/>
          <w:sz w:val="22"/>
          <w:szCs w:val="22"/>
        </w:rPr>
      </w:pPr>
    </w:p>
    <w:p w:rsidR="008238C1" w:rsidRDefault="008238C1">
      <w:pPr>
        <w:widowControl/>
        <w:suppressAutoHyphens w:val="0"/>
        <w:rPr>
          <w:rFonts w:ascii="Segoe UI" w:hAnsi="Segoe UI"/>
          <w:sz w:val="22"/>
          <w:szCs w:val="22"/>
        </w:rPr>
      </w:pPr>
      <w:r>
        <w:rPr>
          <w:rFonts w:ascii="Segoe UI" w:hAnsi="Segoe UI"/>
          <w:sz w:val="22"/>
          <w:szCs w:val="22"/>
        </w:rPr>
        <w:br w:type="page"/>
      </w:r>
    </w:p>
    <w:p w:rsidR="00752B91" w:rsidRDefault="00752B91" w:rsidP="00672C54">
      <w:pPr>
        <w:ind w:firstLine="360"/>
        <w:rPr>
          <w:rFonts w:ascii="Segoe UI" w:hAnsi="Segoe UI"/>
          <w:sz w:val="22"/>
          <w:szCs w:val="22"/>
        </w:rPr>
      </w:pPr>
      <w:r>
        <w:rPr>
          <w:rFonts w:ascii="Segoe UI" w:hAnsi="Segoe UI"/>
          <w:sz w:val="22"/>
          <w:szCs w:val="22"/>
        </w:rPr>
        <w:lastRenderedPageBreak/>
        <w:t xml:space="preserve">The following activity model give a general view of our </w:t>
      </w:r>
      <w:r w:rsidR="00273D51">
        <w:rPr>
          <w:rFonts w:ascii="Segoe UI" w:hAnsi="Segoe UI"/>
          <w:sz w:val="22"/>
          <w:szCs w:val="22"/>
        </w:rPr>
        <w:t xml:space="preserve">whole work </w:t>
      </w:r>
      <w:r w:rsidR="00672C54">
        <w:rPr>
          <w:rFonts w:ascii="Segoe UI" w:hAnsi="Segoe UI"/>
          <w:sz w:val="22"/>
          <w:szCs w:val="22"/>
        </w:rPr>
        <w:t>process</w:t>
      </w:r>
      <w:r>
        <w:rPr>
          <w:rFonts w:ascii="Segoe UI" w:hAnsi="Segoe UI"/>
          <w:sz w:val="22"/>
          <w:szCs w:val="22"/>
        </w:rPr>
        <w:t>:</w:t>
      </w:r>
    </w:p>
    <w:p w:rsidR="00752B91" w:rsidRDefault="00752B91" w:rsidP="00752B91">
      <w:pPr>
        <w:ind w:firstLine="360"/>
        <w:rPr>
          <w:rFonts w:ascii="Segoe UI" w:hAnsi="Segoe UI"/>
          <w:sz w:val="22"/>
          <w:szCs w:val="22"/>
        </w:rPr>
      </w:pPr>
    </w:p>
    <w:p w:rsidR="00752B91" w:rsidRDefault="00444934" w:rsidP="00444934">
      <w:pPr>
        <w:keepNext/>
        <w:jc w:val="center"/>
      </w:pPr>
      <w:r w:rsidRPr="00444934">
        <w:drawing>
          <wp:inline distT="0" distB="0" distL="0" distR="0">
            <wp:extent cx="4191000" cy="3514725"/>
            <wp:effectExtent l="19050" t="0" r="0" b="0"/>
            <wp:docPr id="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7063" cy="4685211"/>
                      <a:chOff x="1600200" y="343989"/>
                      <a:chExt cx="5347063" cy="4685211"/>
                    </a:xfrm>
                  </a:grpSpPr>
                  <a:sp>
                    <a:nvSpPr>
                      <a:cNvPr id="4" name="Rounded Rectangle 3"/>
                      <a:cNvSpPr/>
                    </a:nvSpPr>
                    <a:spPr>
                      <a:xfrm>
                        <a:off x="1600200" y="343989"/>
                        <a:ext cx="1600200" cy="951411"/>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sz="1500" dirty="0" smtClean="0"/>
                            <a:t>General</a:t>
                          </a:r>
                        </a:p>
                        <a:p>
                          <a:pPr algn="ctr"/>
                          <a:r>
                            <a:rPr lang="en-CA" sz="1500" dirty="0" smtClean="0"/>
                            <a:t> Domain Analysis</a:t>
                          </a:r>
                          <a:endParaRPr lang="en-CA" sz="15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ounded Rectangle 4"/>
                      <a:cNvSpPr/>
                    </a:nvSpPr>
                    <a:spPr>
                      <a:xfrm>
                        <a:off x="5436326" y="2057400"/>
                        <a:ext cx="1219200" cy="838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sz="1500" dirty="0" smtClean="0"/>
                            <a:t>Heuristic Evaluation </a:t>
                          </a:r>
                          <a:r>
                            <a:rPr lang="en-CA" sz="1500" dirty="0" smtClean="0"/>
                            <a:t>F</a:t>
                          </a:r>
                          <a:r>
                            <a:rPr lang="en-CA" sz="1500" dirty="0" smtClean="0"/>
                            <a:t>ull Pass</a:t>
                          </a:r>
                          <a:endParaRPr lang="en-CA" sz="1500" dirty="0"/>
                        </a:p>
                      </a:txBody>
                      <a:useSpRect/>
                    </a:txSp>
                    <a:style>
                      <a:lnRef idx="0">
                        <a:schemeClr val="accent2"/>
                      </a:lnRef>
                      <a:fillRef idx="3">
                        <a:schemeClr val="accent2"/>
                      </a:fillRef>
                      <a:effectRef idx="3">
                        <a:schemeClr val="accent2"/>
                      </a:effectRef>
                      <a:fontRef idx="minor">
                        <a:schemeClr val="lt1"/>
                      </a:fontRef>
                    </a:style>
                  </a:sp>
                  <a:sp>
                    <a:nvSpPr>
                      <a:cNvPr id="6" name="Rounded Rectangle 5"/>
                      <a:cNvSpPr/>
                    </a:nvSpPr>
                    <a:spPr>
                      <a:xfrm>
                        <a:off x="3823063" y="2044337"/>
                        <a:ext cx="1219200" cy="838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sz="1500" dirty="0" smtClean="0"/>
                            <a:t>Heuristic Evaluation</a:t>
                          </a:r>
                        </a:p>
                        <a:p>
                          <a:pPr algn="ctr"/>
                          <a:r>
                            <a:rPr lang="en-CA" sz="1500" dirty="0" smtClean="0"/>
                            <a:t>First Pass</a:t>
                          </a:r>
                          <a:endParaRPr lang="en-CA" sz="1500" dirty="0"/>
                        </a:p>
                      </a:txBody>
                      <a:useSpRect/>
                    </a:txSp>
                    <a:style>
                      <a:lnRef idx="0">
                        <a:schemeClr val="accent6"/>
                      </a:lnRef>
                      <a:fillRef idx="3">
                        <a:schemeClr val="accent6"/>
                      </a:fillRef>
                      <a:effectRef idx="3">
                        <a:schemeClr val="accent6"/>
                      </a:effectRef>
                      <a:fontRef idx="minor">
                        <a:schemeClr val="lt1"/>
                      </a:fontRef>
                    </a:style>
                  </a:sp>
                  <a:sp>
                    <a:nvSpPr>
                      <a:cNvPr id="9" name="Rounded Rectangle 8"/>
                      <a:cNvSpPr/>
                    </a:nvSpPr>
                    <a:spPr>
                      <a:xfrm>
                        <a:off x="5118463" y="3962400"/>
                        <a:ext cx="1828800" cy="10668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sz="2000" dirty="0" smtClean="0">
                              <a:solidFill>
                                <a:schemeClr val="bg1"/>
                              </a:solidFill>
                            </a:rPr>
                            <a:t>Report</a:t>
                          </a:r>
                          <a:endParaRPr lang="en-CA" sz="2000" dirty="0">
                            <a:solidFill>
                              <a:schemeClr val="bg1"/>
                            </a:solidFill>
                          </a:endParaRPr>
                        </a:p>
                      </a:txBody>
                      <a:useSpRect/>
                    </a:txSp>
                    <a:style>
                      <a:lnRef idx="0">
                        <a:schemeClr val="accent3"/>
                      </a:lnRef>
                      <a:fillRef idx="3">
                        <a:schemeClr val="accent3"/>
                      </a:fillRef>
                      <a:effectRef idx="3">
                        <a:schemeClr val="accent3"/>
                      </a:effectRef>
                      <a:fontRef idx="minor">
                        <a:schemeClr val="lt1"/>
                      </a:fontRef>
                    </a:style>
                  </a:sp>
                  <a:sp>
                    <a:nvSpPr>
                      <a:cNvPr id="10" name="Rounded Rectangle 9"/>
                      <a:cNvSpPr/>
                    </a:nvSpPr>
                    <a:spPr>
                      <a:xfrm>
                        <a:off x="3772989" y="433252"/>
                        <a:ext cx="1371600" cy="8382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sz="1500" dirty="0" smtClean="0"/>
                            <a:t>Task discovery &amp; analysis</a:t>
                          </a:r>
                          <a:endParaRPr lang="en-CA" sz="1500" dirty="0"/>
                        </a:p>
                      </a:txBody>
                      <a:useSpRect/>
                    </a:txSp>
                    <a:style>
                      <a:lnRef idx="0">
                        <a:schemeClr val="accent5"/>
                      </a:lnRef>
                      <a:fillRef idx="3">
                        <a:schemeClr val="accent5"/>
                      </a:fillRef>
                      <a:effectRef idx="3">
                        <a:schemeClr val="accent5"/>
                      </a:effectRef>
                      <a:fontRef idx="minor">
                        <a:schemeClr val="lt1"/>
                      </a:fontRef>
                    </a:style>
                  </a:sp>
                  <a:sp>
                    <a:nvSpPr>
                      <a:cNvPr id="17" name="Right Arrow 16"/>
                      <a:cNvSpPr/>
                    </a:nvSpPr>
                    <a:spPr>
                      <a:xfrm>
                        <a:off x="3213463" y="609600"/>
                        <a:ext cx="533400" cy="381000"/>
                      </a:xfrm>
                      <a:prstGeom prst="rightArrow">
                        <a:avLst/>
                      </a:prstGeom>
                      <a:ln>
                        <a:solidFill>
                          <a:schemeClr val="accent1">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CA"/>
                        </a:p>
                      </a:txBody>
                      <a:useSpRect/>
                    </a:txSp>
                    <a:style>
                      <a:lnRef idx="1">
                        <a:schemeClr val="dk1"/>
                      </a:lnRef>
                      <a:fillRef idx="2">
                        <a:schemeClr val="dk1"/>
                      </a:fillRef>
                      <a:effectRef idx="1">
                        <a:schemeClr val="dk1"/>
                      </a:effectRef>
                      <a:fontRef idx="minor">
                        <a:schemeClr val="dk1"/>
                      </a:fontRef>
                    </a:style>
                  </a:sp>
                  <a:sp>
                    <a:nvSpPr>
                      <a:cNvPr id="18" name="Right Arrow 17"/>
                      <a:cNvSpPr/>
                    </a:nvSpPr>
                    <a:spPr>
                      <a:xfrm>
                        <a:off x="5042263" y="2286000"/>
                        <a:ext cx="381000" cy="381000"/>
                      </a:xfrm>
                      <a:prstGeom prst="rightArrow">
                        <a:avLst/>
                      </a:prstGeom>
                      <a:ln>
                        <a:solidFill>
                          <a:schemeClr val="accent1">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CA"/>
                        </a:p>
                      </a:txBody>
                      <a:useSpRect/>
                    </a:txSp>
                    <a:style>
                      <a:lnRef idx="1">
                        <a:schemeClr val="dk1"/>
                      </a:lnRef>
                      <a:fillRef idx="2">
                        <a:schemeClr val="dk1"/>
                      </a:fillRef>
                      <a:effectRef idx="1">
                        <a:schemeClr val="dk1"/>
                      </a:effectRef>
                      <a:fontRef idx="minor">
                        <a:schemeClr val="dk1"/>
                      </a:fontRef>
                    </a:style>
                  </a:sp>
                  <a:sp>
                    <a:nvSpPr>
                      <a:cNvPr id="21" name="Down Arrow 20"/>
                      <a:cNvSpPr/>
                    </a:nvSpPr>
                    <a:spPr>
                      <a:xfrm>
                        <a:off x="4204063" y="1269274"/>
                        <a:ext cx="457200" cy="762000"/>
                      </a:xfrm>
                      <a:prstGeom prst="downArrow">
                        <a:avLst/>
                      </a:prstGeom>
                      <a:ln>
                        <a:solidFill>
                          <a:schemeClr val="accent1">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CA"/>
                        </a:p>
                      </a:txBody>
                      <a:useSpRect/>
                    </a:txSp>
                    <a:style>
                      <a:lnRef idx="1">
                        <a:schemeClr val="dk1"/>
                      </a:lnRef>
                      <a:fillRef idx="2">
                        <a:schemeClr val="dk1"/>
                      </a:fillRef>
                      <a:effectRef idx="1">
                        <a:schemeClr val="dk1"/>
                      </a:effectRef>
                      <a:fontRef idx="minor">
                        <a:schemeClr val="dk1"/>
                      </a:fontRef>
                    </a:style>
                  </a:sp>
                  <a:sp>
                    <a:nvSpPr>
                      <a:cNvPr id="16" name="Down Arrow 15"/>
                      <a:cNvSpPr/>
                    </a:nvSpPr>
                    <a:spPr>
                      <a:xfrm>
                        <a:off x="5804263" y="2895600"/>
                        <a:ext cx="457200" cy="1066800"/>
                      </a:xfrm>
                      <a:prstGeom prst="downArrow">
                        <a:avLst/>
                      </a:prstGeom>
                      <a:ln>
                        <a:solidFill>
                          <a:schemeClr val="accent1">
                            <a:lumMod val="60000"/>
                            <a:lumOff val="4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CA"/>
                        </a:p>
                      </a:txBody>
                      <a:useSpRect/>
                    </a:txSp>
                    <a:style>
                      <a:lnRef idx="1">
                        <a:schemeClr val="dk1"/>
                      </a:lnRef>
                      <a:fillRef idx="2">
                        <a:schemeClr val="dk1"/>
                      </a:fillRef>
                      <a:effectRef idx="1">
                        <a:schemeClr val="dk1"/>
                      </a:effectRef>
                      <a:fontRef idx="minor">
                        <a:schemeClr val="dk1"/>
                      </a:fontRef>
                    </a:style>
                  </a:sp>
                </lc:lockedCanvas>
              </a:graphicData>
            </a:graphic>
          </wp:inline>
        </w:drawing>
      </w:r>
    </w:p>
    <w:p w:rsidR="00752B91" w:rsidRDefault="00752B91" w:rsidP="00B41084">
      <w:pPr>
        <w:pStyle w:val="Caption"/>
        <w:rPr>
          <w:i w:val="0"/>
          <w:iCs w:val="0"/>
        </w:rPr>
      </w:pPr>
      <w:bookmarkStart w:id="5" w:name="_Toc317690676"/>
      <w:r>
        <w:rPr>
          <w:i w:val="0"/>
          <w:iCs w:val="0"/>
        </w:rPr>
        <w:t xml:space="preserve">Figure </w:t>
      </w:r>
      <w:r w:rsidR="00980E62">
        <w:rPr>
          <w:i w:val="0"/>
          <w:iCs w:val="0"/>
        </w:rPr>
        <w:fldChar w:fldCharType="begin"/>
      </w:r>
      <w:r>
        <w:rPr>
          <w:i w:val="0"/>
          <w:iCs w:val="0"/>
        </w:rPr>
        <w:instrText xml:space="preserve"> SEQ "Figure" \*Arabic </w:instrText>
      </w:r>
      <w:r w:rsidR="00980E62">
        <w:rPr>
          <w:i w:val="0"/>
          <w:iCs w:val="0"/>
        </w:rPr>
        <w:fldChar w:fldCharType="separate"/>
      </w:r>
      <w:r w:rsidR="007117CD">
        <w:rPr>
          <w:i w:val="0"/>
          <w:iCs w:val="0"/>
          <w:noProof/>
        </w:rPr>
        <w:t>1</w:t>
      </w:r>
      <w:r w:rsidR="00980E62">
        <w:rPr>
          <w:i w:val="0"/>
          <w:iCs w:val="0"/>
        </w:rPr>
        <w:fldChar w:fldCharType="end"/>
      </w:r>
      <w:r>
        <w:rPr>
          <w:i w:val="0"/>
          <w:iCs w:val="0"/>
        </w:rPr>
        <w:t xml:space="preserve"> </w:t>
      </w:r>
      <w:r w:rsidR="002A5155">
        <w:rPr>
          <w:i w:val="0"/>
          <w:iCs w:val="0"/>
        </w:rPr>
        <w:t>–</w:t>
      </w:r>
      <w:r>
        <w:rPr>
          <w:i w:val="0"/>
          <w:iCs w:val="0"/>
        </w:rPr>
        <w:t xml:space="preserve"> </w:t>
      </w:r>
      <w:r w:rsidR="00B41084">
        <w:rPr>
          <w:i w:val="0"/>
          <w:iCs w:val="0"/>
        </w:rPr>
        <w:t xml:space="preserve">Complete </w:t>
      </w:r>
      <w:r w:rsidR="002A5155">
        <w:rPr>
          <w:i w:val="0"/>
          <w:iCs w:val="0"/>
        </w:rPr>
        <w:t xml:space="preserve">work activity </w:t>
      </w:r>
      <w:r>
        <w:rPr>
          <w:i w:val="0"/>
          <w:iCs w:val="0"/>
        </w:rPr>
        <w:t>pipeline</w:t>
      </w:r>
      <w:bookmarkEnd w:id="5"/>
    </w:p>
    <w:p w:rsidR="00523343" w:rsidRDefault="00523343" w:rsidP="00523343">
      <w:pPr>
        <w:pStyle w:val="Heading2"/>
        <w:numPr>
          <w:ilvl w:val="0"/>
          <w:numId w:val="0"/>
        </w:numPr>
        <w:ind w:left="1080"/>
      </w:pPr>
    </w:p>
    <w:p w:rsidR="004A1301" w:rsidRDefault="004A1301" w:rsidP="004A1301">
      <w:pPr>
        <w:pStyle w:val="Heading2"/>
      </w:pPr>
      <w:bookmarkStart w:id="6" w:name="_Toc317690670"/>
      <w:r>
        <w:t>Task List</w:t>
      </w:r>
      <w:bookmarkEnd w:id="6"/>
    </w:p>
    <w:p w:rsidR="004A1301" w:rsidRDefault="004A1301" w:rsidP="004A1301">
      <w:pPr>
        <w:ind w:left="720"/>
        <w:rPr>
          <w:rFonts w:ascii="Segoe UI" w:hAnsi="Segoe UI"/>
          <w:sz w:val="22"/>
          <w:szCs w:val="22"/>
        </w:rPr>
      </w:pPr>
      <w:r>
        <w:rPr>
          <w:rFonts w:ascii="Segoe UI" w:hAnsi="Segoe UI"/>
          <w:b/>
          <w:bCs/>
          <w:sz w:val="28"/>
          <w:szCs w:val="28"/>
        </w:rPr>
        <w:t>W</w:t>
      </w:r>
      <w:r>
        <w:rPr>
          <w:rFonts w:ascii="Segoe UI" w:hAnsi="Segoe UI"/>
          <w:sz w:val="22"/>
          <w:szCs w:val="22"/>
        </w:rPr>
        <w:t>e have carefully selected a subset of the user available tasks to drive our evaluation. The task list have been provided through web review founded on the internet [ ] and also by familiarising with the web application. Tasks have been summarily analysed prior to performing the heuristic evaluation. Here is the considered task list:</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Signup</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Login</w:t>
      </w:r>
    </w:p>
    <w:p w:rsidR="004A1301" w:rsidRDefault="004A1301" w:rsidP="004A1301">
      <w:pPr>
        <w:pStyle w:val="ListParagraph"/>
        <w:numPr>
          <w:ilvl w:val="0"/>
          <w:numId w:val="15"/>
        </w:numPr>
        <w:rPr>
          <w:rFonts w:ascii="Segoe UI" w:hAnsi="Segoe UI"/>
          <w:sz w:val="22"/>
          <w:szCs w:val="22"/>
        </w:rPr>
      </w:pPr>
      <w:r w:rsidRPr="003D3F77">
        <w:rPr>
          <w:rFonts w:ascii="Segoe UI" w:hAnsi="Segoe UI"/>
          <w:sz w:val="22"/>
          <w:szCs w:val="22"/>
        </w:rPr>
        <w:t>Add a Planning</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Edit a Planning</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Remove Planning</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Add a task on a planning</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Edit a task</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Add a comment</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Invite friends to help you out</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Keep track of what’s going on (view the user dashboard)</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View account info</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Edit account info</w:t>
      </w:r>
    </w:p>
    <w:p w:rsidR="004A1301" w:rsidRDefault="004A1301" w:rsidP="004A1301">
      <w:pPr>
        <w:pStyle w:val="ListParagraph"/>
        <w:numPr>
          <w:ilvl w:val="0"/>
          <w:numId w:val="15"/>
        </w:numPr>
        <w:rPr>
          <w:rFonts w:ascii="Segoe UI" w:hAnsi="Segoe UI"/>
          <w:sz w:val="22"/>
          <w:szCs w:val="22"/>
        </w:rPr>
      </w:pPr>
      <w:r>
        <w:rPr>
          <w:rFonts w:ascii="Segoe UI" w:hAnsi="Segoe UI"/>
          <w:sz w:val="22"/>
          <w:szCs w:val="22"/>
        </w:rPr>
        <w:t xml:space="preserve">Invite a friend to join you on </w:t>
      </w:r>
      <w:proofErr w:type="spellStart"/>
      <w:r>
        <w:rPr>
          <w:rFonts w:ascii="Segoe UI" w:hAnsi="Segoe UI"/>
          <w:sz w:val="22"/>
          <w:szCs w:val="22"/>
        </w:rPr>
        <w:t>TODOFeed</w:t>
      </w:r>
      <w:proofErr w:type="spellEnd"/>
    </w:p>
    <w:p w:rsidR="004A1301" w:rsidRDefault="004A1301" w:rsidP="004A1301">
      <w:pPr>
        <w:pStyle w:val="Heading2"/>
        <w:numPr>
          <w:ilvl w:val="0"/>
          <w:numId w:val="0"/>
        </w:numPr>
        <w:ind w:left="1080"/>
      </w:pPr>
    </w:p>
    <w:p w:rsidR="008238C1" w:rsidRDefault="008238C1">
      <w:pPr>
        <w:widowControl/>
        <w:suppressAutoHyphens w:val="0"/>
        <w:rPr>
          <w:rFonts w:ascii="Cambria" w:eastAsia="SimSun" w:hAnsi="Cambria"/>
          <w:iCs/>
          <w:color w:val="1F497D"/>
          <w:sz w:val="28"/>
          <w:szCs w:val="28"/>
        </w:rPr>
      </w:pPr>
      <w:r>
        <w:br w:type="page"/>
      </w:r>
    </w:p>
    <w:p w:rsidR="00CA6278" w:rsidRDefault="00CA6278" w:rsidP="00CA6278">
      <w:pPr>
        <w:pStyle w:val="Heading2"/>
      </w:pPr>
      <w:bookmarkStart w:id="7" w:name="_Toc317690671"/>
      <w:r>
        <w:lastRenderedPageBreak/>
        <w:t>Set of Heuristics</w:t>
      </w:r>
      <w:bookmarkEnd w:id="7"/>
    </w:p>
    <w:p w:rsidR="007A1775" w:rsidRDefault="007A1775" w:rsidP="007A1775">
      <w:pPr>
        <w:ind w:left="360" w:firstLine="360"/>
        <w:rPr>
          <w:rFonts w:ascii="Segoe UI" w:hAnsi="Segoe UI"/>
          <w:sz w:val="22"/>
          <w:szCs w:val="22"/>
        </w:rPr>
      </w:pPr>
      <w:r>
        <w:rPr>
          <w:rFonts w:ascii="Segoe UI" w:hAnsi="Segoe UI"/>
          <w:b/>
          <w:bCs/>
          <w:sz w:val="28"/>
          <w:szCs w:val="28"/>
        </w:rPr>
        <w:t>T</w:t>
      </w:r>
      <w:r>
        <w:rPr>
          <w:rFonts w:ascii="Segoe UI" w:hAnsi="Segoe UI"/>
          <w:sz w:val="22"/>
          <w:szCs w:val="22"/>
        </w:rPr>
        <w:t>he set of heuristics used for this work was Nielsen’s Heuristics 1990 [ ]:</w:t>
      </w:r>
    </w:p>
    <w:p w:rsidR="007A1775" w:rsidRDefault="007A1775" w:rsidP="007A1775">
      <w:pPr>
        <w:ind w:left="360" w:firstLine="360"/>
        <w:rPr>
          <w:rFonts w:ascii="Segoe UI" w:hAnsi="Segoe UI"/>
          <w:sz w:val="22"/>
          <w:szCs w:val="22"/>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Visibility of system status</w:t>
      </w:r>
      <w:r w:rsidRPr="003470DE">
        <w:rPr>
          <w:rFonts w:ascii="Segoe UI" w:eastAsia="Times New Roman" w:hAnsi="Segoe UI" w:cs="Segoe UI"/>
          <w:color w:val="000000"/>
          <w:kern w:val="0"/>
          <w:sz w:val="22"/>
          <w:szCs w:val="22"/>
          <w:lang w:eastAsia="zh-CN"/>
        </w:rPr>
        <w:t xml:space="preserve"> – The system should always keep users informed about what is going on, through appropriate feedback within reasonable time.</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Match between system and the real world</w:t>
      </w:r>
      <w:r w:rsidRPr="003470DE">
        <w:rPr>
          <w:rFonts w:ascii="Segoe UI" w:eastAsia="Times New Roman" w:hAnsi="Segoe UI" w:cs="Segoe UI"/>
          <w:color w:val="000000"/>
          <w:kern w:val="0"/>
          <w:sz w:val="22"/>
          <w:szCs w:val="22"/>
          <w:lang w:eastAsia="zh-CN"/>
        </w:rPr>
        <w:t xml:space="preserve"> – The system should speak the users' language, with words, phrases and concepts familiar to the user, rather than system-oriented terms. Follow real-world conventions, making information appear in a natural and logical order.</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User control and freedom</w:t>
      </w:r>
      <w:r w:rsidRPr="003470DE">
        <w:rPr>
          <w:rFonts w:ascii="Segoe UI" w:eastAsia="Times New Roman" w:hAnsi="Segoe UI" w:cs="Segoe UI"/>
          <w:color w:val="000000"/>
          <w:kern w:val="0"/>
          <w:sz w:val="22"/>
          <w:szCs w:val="22"/>
          <w:lang w:eastAsia="zh-CN"/>
        </w:rPr>
        <w:t xml:space="preserve"> – Users often choose system functions by mistake and will need a clearly marked "emergency exit" to leave the unwanted state without having to go through an extended dialogue. Support undo and redo.</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Consistency and standards</w:t>
      </w:r>
      <w:r w:rsidRPr="003470DE">
        <w:rPr>
          <w:rFonts w:ascii="Segoe UI" w:eastAsia="Times New Roman" w:hAnsi="Segoe UI" w:cs="Segoe UI"/>
          <w:color w:val="000000"/>
          <w:kern w:val="0"/>
          <w:sz w:val="22"/>
          <w:szCs w:val="22"/>
          <w:lang w:eastAsia="zh-CN"/>
        </w:rPr>
        <w:t xml:space="preserve"> – Users should not have to wonder whether different words, situations, or actions mean the same thing. Follow platform conventions.</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Error prevention</w:t>
      </w:r>
      <w:r w:rsidRPr="003470DE">
        <w:rPr>
          <w:rFonts w:ascii="Segoe UI" w:eastAsia="Times New Roman" w:hAnsi="Segoe UI" w:cs="Segoe UI"/>
          <w:color w:val="000000"/>
          <w:kern w:val="0"/>
          <w:sz w:val="22"/>
          <w:szCs w:val="22"/>
          <w:lang w:eastAsia="zh-CN"/>
        </w:rPr>
        <w:t xml:space="preserve"> – Even better than good error messages is a careful design which prevents a problem from occurring in the first place. Either eliminate error-prone conditions or check for them and present users with a confirmation option before they commit to the action.</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Recognition rather than recall</w:t>
      </w:r>
      <w:r w:rsidRPr="003470DE">
        <w:rPr>
          <w:rFonts w:ascii="Segoe UI" w:eastAsia="Times New Roman" w:hAnsi="Segoe UI" w:cs="Segoe UI"/>
          <w:color w:val="000000"/>
          <w:kern w:val="0"/>
          <w:sz w:val="22"/>
          <w:szCs w:val="22"/>
          <w:lang w:eastAsia="zh-CN"/>
        </w:rPr>
        <w:t xml:space="preserve"> – 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Flexibility and efficiency of use</w:t>
      </w:r>
      <w:r w:rsidRPr="003470DE">
        <w:rPr>
          <w:rFonts w:ascii="Segoe UI" w:eastAsia="Times New Roman" w:hAnsi="Segoe UI" w:cs="Segoe UI"/>
          <w:color w:val="000000"/>
          <w:kern w:val="0"/>
          <w:sz w:val="22"/>
          <w:szCs w:val="22"/>
          <w:lang w:eastAsia="zh-CN"/>
        </w:rPr>
        <w:t xml:space="preserve"> – Accelerators  -- unseen by the novice user -- may often speed up the interaction for the expert user such that the system can cater to both inexperienced and experienced users. Allow users to tailor frequent actions.</w:t>
      </w:r>
    </w:p>
    <w:p w:rsidR="007A1775" w:rsidRPr="00A81795" w:rsidRDefault="007A1775" w:rsidP="007A1775">
      <w:pPr>
        <w:widowControl/>
        <w:shd w:val="clear" w:color="auto" w:fill="FFFFFF"/>
        <w:suppressAutoHyphens w:val="0"/>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Aesthetic and minimalist design</w:t>
      </w:r>
      <w:r w:rsidRPr="003470DE">
        <w:rPr>
          <w:rFonts w:ascii="Segoe UI" w:eastAsia="Times New Roman" w:hAnsi="Segoe UI" w:cs="Segoe UI"/>
          <w:color w:val="000000"/>
          <w:kern w:val="0"/>
          <w:sz w:val="22"/>
          <w:szCs w:val="22"/>
          <w:lang w:eastAsia="zh-CN"/>
        </w:rPr>
        <w:t xml:space="preserve"> – Dialogues should not contain information which is irrelevant or rarely needed. Every extra unit of information in a dialogue competes with the relevant units of information and diminishes their relative visibility.</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Help users recognize, diagnose, and recover from errors</w:t>
      </w:r>
      <w:r w:rsidRPr="003470DE">
        <w:rPr>
          <w:rFonts w:ascii="Segoe UI" w:eastAsia="Times New Roman" w:hAnsi="Segoe UI" w:cs="Segoe UI"/>
          <w:color w:val="000000"/>
          <w:kern w:val="0"/>
          <w:sz w:val="22"/>
          <w:szCs w:val="22"/>
          <w:lang w:eastAsia="zh-CN"/>
        </w:rPr>
        <w:t xml:space="preserve"> – Error messages should be expressed in plain language (no codes), precisely indicate the problem, and constructively suggest a solution.</w:t>
      </w:r>
    </w:p>
    <w:p w:rsidR="007A1775" w:rsidRPr="003470DE" w:rsidRDefault="007A1775" w:rsidP="007A1775">
      <w:pPr>
        <w:widowControl/>
        <w:shd w:val="clear" w:color="auto" w:fill="FFFFFF"/>
        <w:suppressAutoHyphens w:val="0"/>
        <w:ind w:left="993" w:hanging="578"/>
        <w:rPr>
          <w:rFonts w:ascii="Segoe UI" w:eastAsia="Times New Roman" w:hAnsi="Segoe UI" w:cs="Segoe UI"/>
          <w:color w:val="000000"/>
          <w:kern w:val="0"/>
          <w:sz w:val="22"/>
          <w:szCs w:val="22"/>
          <w:lang w:eastAsia="zh-CN"/>
        </w:rPr>
      </w:pPr>
    </w:p>
    <w:p w:rsidR="007A1775" w:rsidRPr="003470DE" w:rsidRDefault="007A1775" w:rsidP="007A1775">
      <w:pPr>
        <w:pStyle w:val="ListParagraph"/>
        <w:widowControl/>
        <w:numPr>
          <w:ilvl w:val="0"/>
          <w:numId w:val="17"/>
        </w:numPr>
        <w:shd w:val="clear" w:color="auto" w:fill="FFFFFF"/>
        <w:suppressAutoHyphens w:val="0"/>
        <w:ind w:left="993" w:hanging="578"/>
        <w:rPr>
          <w:rFonts w:ascii="Segoe UI" w:eastAsia="Times New Roman" w:hAnsi="Segoe UI" w:cs="Segoe UI"/>
          <w:color w:val="000000"/>
          <w:kern w:val="0"/>
          <w:sz w:val="22"/>
          <w:szCs w:val="22"/>
          <w:lang w:eastAsia="zh-CN"/>
        </w:rPr>
      </w:pPr>
      <w:r w:rsidRPr="003470DE">
        <w:rPr>
          <w:rFonts w:ascii="Segoe UI" w:eastAsia="Times New Roman" w:hAnsi="Segoe UI" w:cs="Segoe UI"/>
          <w:b/>
          <w:bCs/>
          <w:color w:val="000000"/>
          <w:kern w:val="0"/>
          <w:sz w:val="22"/>
          <w:szCs w:val="22"/>
          <w:lang w:eastAsia="zh-CN"/>
        </w:rPr>
        <w:t>Help and documentation</w:t>
      </w:r>
      <w:r w:rsidRPr="003470DE">
        <w:rPr>
          <w:rFonts w:ascii="Segoe UI" w:eastAsia="Times New Roman" w:hAnsi="Segoe UI" w:cs="Segoe UI"/>
          <w:color w:val="000000"/>
          <w:kern w:val="0"/>
          <w:sz w:val="22"/>
          <w:szCs w:val="22"/>
          <w:lang w:eastAsia="zh-CN"/>
        </w:rPr>
        <w:t xml:space="preserve"> – Even though it is better if the system can be used without documentation, it may be necessary to provide help and documentation. Any such information should be easy to search, focused on the user's task, list concrete steps to be carried out, and not be too large.</w:t>
      </w:r>
    </w:p>
    <w:p w:rsidR="00CA6278" w:rsidRDefault="00CA6278" w:rsidP="007A1775">
      <w:pPr>
        <w:ind w:left="720"/>
        <w:rPr>
          <w:rFonts w:ascii="Segoe UI" w:hAnsi="Segoe UI"/>
          <w:sz w:val="22"/>
          <w:szCs w:val="22"/>
        </w:rPr>
      </w:pPr>
    </w:p>
    <w:p w:rsidR="00E728B4" w:rsidRPr="004A1301" w:rsidRDefault="00E728B4" w:rsidP="004A1301">
      <w:pPr>
        <w:rPr>
          <w:rFonts w:ascii="Segoe UI" w:hAnsi="Segoe UI"/>
          <w:sz w:val="22"/>
          <w:szCs w:val="22"/>
        </w:rPr>
      </w:pPr>
    </w:p>
    <w:p w:rsidR="008238C1" w:rsidRDefault="008238C1">
      <w:pPr>
        <w:widowControl/>
        <w:suppressAutoHyphens w:val="0"/>
        <w:rPr>
          <w:rFonts w:ascii="Cambria" w:eastAsia="SimSun" w:hAnsi="Cambria"/>
          <w:iCs/>
          <w:color w:val="1F497D"/>
          <w:sz w:val="28"/>
          <w:szCs w:val="28"/>
        </w:rPr>
      </w:pPr>
      <w:r>
        <w:br w:type="page"/>
      </w:r>
    </w:p>
    <w:p w:rsidR="00752B91" w:rsidRDefault="00752B91" w:rsidP="00752B91">
      <w:pPr>
        <w:pStyle w:val="Heading2"/>
      </w:pPr>
      <w:bookmarkStart w:id="8" w:name="_Toc317690672"/>
      <w:r>
        <w:lastRenderedPageBreak/>
        <w:t>Report Format</w:t>
      </w:r>
      <w:bookmarkEnd w:id="8"/>
    </w:p>
    <w:p w:rsidR="00E61A28" w:rsidRDefault="00A31A9F" w:rsidP="00A31A9F">
      <w:pPr>
        <w:ind w:left="720"/>
        <w:rPr>
          <w:rFonts w:ascii="Segoe UI" w:hAnsi="Segoe UI"/>
          <w:sz w:val="22"/>
          <w:szCs w:val="22"/>
        </w:rPr>
      </w:pPr>
      <w:r>
        <w:rPr>
          <w:rFonts w:ascii="Segoe UI" w:hAnsi="Segoe UI"/>
          <w:b/>
          <w:bCs/>
          <w:sz w:val="28"/>
          <w:szCs w:val="28"/>
        </w:rPr>
        <w:t>T</w:t>
      </w:r>
      <w:r>
        <w:rPr>
          <w:rFonts w:ascii="Segoe UI" w:hAnsi="Segoe UI"/>
          <w:sz w:val="22"/>
          <w:szCs w:val="22"/>
        </w:rPr>
        <w:t>he report used to present usability problems found will be the following:</w:t>
      </w:r>
    </w:p>
    <w:p w:rsidR="00E61A28" w:rsidRDefault="00E61A28" w:rsidP="00E61A28">
      <w:pPr>
        <w:rPr>
          <w:rFonts w:ascii="Segoe UI" w:hAnsi="Segoe UI"/>
          <w:sz w:val="22"/>
          <w:szCs w:val="22"/>
        </w:rPr>
      </w:pPr>
    </w:p>
    <w:tbl>
      <w:tblPr>
        <w:tblStyle w:val="MediumShading2-Accent3"/>
        <w:tblW w:w="0" w:type="auto"/>
        <w:tblInd w:w="392" w:type="dxa"/>
        <w:tblLook w:val="04A0"/>
      </w:tblPr>
      <w:tblGrid>
        <w:gridCol w:w="2649"/>
        <w:gridCol w:w="7218"/>
      </w:tblGrid>
      <w:tr w:rsidR="00E61A28" w:rsidTr="00FE4BC0">
        <w:trPr>
          <w:cnfStyle w:val="100000000000"/>
        </w:trPr>
        <w:tc>
          <w:tcPr>
            <w:cnfStyle w:val="001000000100"/>
            <w:tcW w:w="9867" w:type="dxa"/>
            <w:gridSpan w:val="2"/>
          </w:tcPr>
          <w:p w:rsidR="00E61A28" w:rsidRPr="008A5820" w:rsidRDefault="00E61A28" w:rsidP="004A600B">
            <w:pPr>
              <w:pStyle w:val="Caption"/>
              <w:keepNext/>
              <w:jc w:val="left"/>
              <w:rPr>
                <w:i w:val="0"/>
                <w:iCs w:val="0"/>
              </w:rPr>
            </w:pPr>
            <w:r w:rsidRPr="008A5820">
              <w:rPr>
                <w:i w:val="0"/>
                <w:iCs w:val="0"/>
                <w:sz w:val="26"/>
                <w:szCs w:val="26"/>
                <w:u w:val="none"/>
              </w:rPr>
              <w:t xml:space="preserve">Usability Bug # </w:t>
            </w:r>
            <w:r w:rsidR="004A600B">
              <w:rPr>
                <w:i w:val="0"/>
                <w:iCs w:val="0"/>
                <w:color w:val="auto"/>
                <w:sz w:val="26"/>
                <w:szCs w:val="26"/>
                <w:u w:val="none"/>
              </w:rPr>
              <w:t>ID</w:t>
            </w:r>
            <w:r w:rsidRPr="008A5820">
              <w:rPr>
                <w:i w:val="0"/>
                <w:iCs w:val="0"/>
                <w:sz w:val="26"/>
                <w:szCs w:val="26"/>
                <w:u w:val="none"/>
              </w:rPr>
              <w:t xml:space="preserve"> </w:t>
            </w:r>
            <w:r w:rsidRPr="008A5820">
              <w:rPr>
                <w:i w:val="0"/>
                <w:iCs w:val="0"/>
                <w:color w:val="auto"/>
                <w:sz w:val="26"/>
                <w:szCs w:val="26"/>
                <w:u w:val="none"/>
              </w:rPr>
              <w:t>–</w:t>
            </w:r>
            <w:r w:rsidR="004A600B">
              <w:rPr>
                <w:i w:val="0"/>
                <w:iCs w:val="0"/>
                <w:color w:val="auto"/>
                <w:sz w:val="26"/>
                <w:szCs w:val="26"/>
                <w:u w:val="none"/>
              </w:rPr>
              <w:t xml:space="preserve"> U</w:t>
            </w:r>
            <w:r w:rsidRPr="008A5820">
              <w:rPr>
                <w:i w:val="0"/>
                <w:iCs w:val="0"/>
                <w:color w:val="auto"/>
                <w:sz w:val="26"/>
                <w:szCs w:val="26"/>
                <w:u w:val="none"/>
              </w:rPr>
              <w:t>sability bug</w:t>
            </w:r>
            <w:r w:rsidR="004A600B">
              <w:rPr>
                <w:i w:val="0"/>
                <w:iCs w:val="0"/>
                <w:color w:val="auto"/>
                <w:sz w:val="26"/>
                <w:szCs w:val="26"/>
                <w:u w:val="none"/>
              </w:rPr>
              <w:t xml:space="preserve"> title</w:t>
            </w:r>
          </w:p>
        </w:tc>
      </w:tr>
      <w:tr w:rsidR="00E61A28" w:rsidTr="00FE4BC0">
        <w:trPr>
          <w:cnfStyle w:val="000000100000"/>
        </w:trPr>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E61A28" w:rsidRPr="00573837" w:rsidRDefault="004A600B" w:rsidP="00270165">
            <w:pPr>
              <w:pStyle w:val="Caption"/>
              <w:keepNext/>
              <w:jc w:val="left"/>
              <w:cnfStyle w:val="000000100000"/>
              <w:rPr>
                <w:i w:val="0"/>
                <w:iCs w:val="0"/>
                <w:sz w:val="21"/>
                <w:szCs w:val="21"/>
                <w:u w:val="none"/>
              </w:rPr>
            </w:pPr>
            <w:r>
              <w:rPr>
                <w:i w:val="0"/>
                <w:iCs w:val="0"/>
                <w:sz w:val="21"/>
                <w:szCs w:val="21"/>
                <w:u w:val="none"/>
              </w:rPr>
              <w:t>Type of usability error/problem</w:t>
            </w:r>
            <w:r w:rsidR="002D6619">
              <w:rPr>
                <w:i w:val="0"/>
                <w:iCs w:val="0"/>
                <w:sz w:val="21"/>
                <w:szCs w:val="21"/>
                <w:u w:val="none"/>
              </w:rPr>
              <w:t>: [</w:t>
            </w:r>
            <w:r w:rsidR="00270165">
              <w:rPr>
                <w:i w:val="0"/>
                <w:iCs w:val="0"/>
                <w:sz w:val="21"/>
                <w:szCs w:val="21"/>
                <w:u w:val="none"/>
              </w:rPr>
              <w:t>Conceptual model, Functional, UI Design,</w:t>
            </w:r>
            <w:r w:rsidR="00C57353">
              <w:rPr>
                <w:i w:val="0"/>
                <w:iCs w:val="0"/>
                <w:sz w:val="21"/>
                <w:szCs w:val="21"/>
                <w:u w:val="none"/>
              </w:rPr>
              <w:t xml:space="preserve"> Task Flow Design,</w:t>
            </w:r>
            <w:r w:rsidR="00270165">
              <w:rPr>
                <w:i w:val="0"/>
                <w:iCs w:val="0"/>
                <w:sz w:val="21"/>
                <w:szCs w:val="21"/>
                <w:u w:val="none"/>
              </w:rPr>
              <w:t xml:space="preserve"> Interaction Style</w:t>
            </w:r>
            <w:r w:rsidR="00CB069D">
              <w:rPr>
                <w:i w:val="0"/>
                <w:iCs w:val="0"/>
                <w:sz w:val="21"/>
                <w:szCs w:val="21"/>
                <w:u w:val="none"/>
              </w:rPr>
              <w:t xml:space="preserve"> </w:t>
            </w:r>
            <w:r w:rsidR="002D6619">
              <w:rPr>
                <w:i w:val="0"/>
                <w:iCs w:val="0"/>
                <w:sz w:val="21"/>
                <w:szCs w:val="21"/>
                <w:u w:val="none"/>
              </w:rPr>
              <w:t>]</w:t>
            </w:r>
          </w:p>
        </w:tc>
      </w:tr>
      <w:tr w:rsidR="00E61A28" w:rsidTr="00FE4BC0">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E61A28" w:rsidRPr="00573837" w:rsidRDefault="004A600B" w:rsidP="00FE4BC0">
            <w:pPr>
              <w:pStyle w:val="Caption"/>
              <w:keepNext/>
              <w:jc w:val="left"/>
              <w:cnfStyle w:val="000000000000"/>
              <w:rPr>
                <w:i w:val="0"/>
                <w:iCs w:val="0"/>
                <w:sz w:val="21"/>
                <w:szCs w:val="21"/>
                <w:u w:val="none"/>
              </w:rPr>
            </w:pPr>
            <w:r>
              <w:rPr>
                <w:i w:val="0"/>
                <w:iCs w:val="0"/>
                <w:sz w:val="21"/>
                <w:szCs w:val="21"/>
                <w:u w:val="none"/>
              </w:rPr>
              <w:t>General description of the usability problem</w:t>
            </w:r>
          </w:p>
        </w:tc>
      </w:tr>
      <w:tr w:rsidR="00F708F2" w:rsidTr="00FE4BC0">
        <w:trPr>
          <w:cnfStyle w:val="000000100000"/>
        </w:trPr>
        <w:tc>
          <w:tcPr>
            <w:cnfStyle w:val="001000000000"/>
            <w:tcW w:w="2649" w:type="dxa"/>
          </w:tcPr>
          <w:p w:rsidR="00F708F2" w:rsidRPr="00573837" w:rsidRDefault="00F708F2"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F708F2" w:rsidRPr="00573837" w:rsidRDefault="004A600B" w:rsidP="00266DB3">
            <w:pPr>
              <w:pStyle w:val="Caption"/>
              <w:keepNext/>
              <w:jc w:val="left"/>
              <w:cnfStyle w:val="000000100000"/>
              <w:rPr>
                <w:i w:val="0"/>
                <w:iCs w:val="0"/>
                <w:sz w:val="21"/>
                <w:szCs w:val="21"/>
                <w:u w:val="none"/>
              </w:rPr>
            </w:pPr>
            <w:r>
              <w:rPr>
                <w:i w:val="0"/>
                <w:iCs w:val="0"/>
                <w:sz w:val="21"/>
                <w:szCs w:val="21"/>
                <w:u w:val="none"/>
              </w:rPr>
              <w:t xml:space="preserve">The application context </w:t>
            </w:r>
            <w:r w:rsidR="00266DB3">
              <w:rPr>
                <w:i w:val="0"/>
                <w:iCs w:val="0"/>
                <w:sz w:val="21"/>
                <w:szCs w:val="21"/>
                <w:u w:val="none"/>
              </w:rPr>
              <w:t xml:space="preserve">in which </w:t>
            </w:r>
            <w:r>
              <w:rPr>
                <w:i w:val="0"/>
                <w:iCs w:val="0"/>
                <w:sz w:val="21"/>
                <w:szCs w:val="21"/>
                <w:u w:val="none"/>
              </w:rPr>
              <w:t xml:space="preserve">the problem </w:t>
            </w:r>
            <w:r w:rsidR="00266DB3">
              <w:rPr>
                <w:i w:val="0"/>
                <w:iCs w:val="0"/>
                <w:sz w:val="21"/>
                <w:szCs w:val="21"/>
                <w:u w:val="none"/>
              </w:rPr>
              <w:t xml:space="preserve">can </w:t>
            </w:r>
            <w:r>
              <w:rPr>
                <w:i w:val="0"/>
                <w:iCs w:val="0"/>
                <w:sz w:val="21"/>
                <w:szCs w:val="21"/>
                <w:u w:val="none"/>
              </w:rPr>
              <w:t>be observed</w:t>
            </w:r>
          </w:p>
        </w:tc>
      </w:tr>
      <w:tr w:rsidR="00E61A28" w:rsidTr="00FE4BC0">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E61A28" w:rsidRPr="00573837" w:rsidRDefault="004A600B" w:rsidP="000A51D7">
            <w:pPr>
              <w:pStyle w:val="Caption"/>
              <w:keepNext/>
              <w:jc w:val="left"/>
              <w:cnfStyle w:val="000000000000"/>
              <w:rPr>
                <w:i w:val="0"/>
                <w:iCs w:val="0"/>
                <w:sz w:val="21"/>
                <w:szCs w:val="21"/>
                <w:u w:val="none"/>
              </w:rPr>
            </w:pPr>
            <w:r>
              <w:rPr>
                <w:i w:val="0"/>
                <w:iCs w:val="0"/>
                <w:sz w:val="21"/>
                <w:szCs w:val="21"/>
                <w:u w:val="none"/>
              </w:rPr>
              <w:t xml:space="preserve">The steps </w:t>
            </w:r>
            <w:r w:rsidR="000A51D7">
              <w:rPr>
                <w:i w:val="0"/>
                <w:iCs w:val="0"/>
                <w:sz w:val="21"/>
                <w:szCs w:val="21"/>
                <w:u w:val="none"/>
              </w:rPr>
              <w:t>of action</w:t>
            </w:r>
            <w:r>
              <w:rPr>
                <w:i w:val="0"/>
                <w:iCs w:val="0"/>
                <w:sz w:val="21"/>
                <w:szCs w:val="21"/>
                <w:u w:val="none"/>
              </w:rPr>
              <w:t xml:space="preserve"> required to reproduce the problem</w:t>
            </w:r>
          </w:p>
        </w:tc>
      </w:tr>
      <w:tr w:rsidR="00E61A28" w:rsidTr="00FE4BC0">
        <w:trPr>
          <w:cnfStyle w:val="000000100000"/>
        </w:trPr>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Broken Heuristic :</w:t>
            </w:r>
          </w:p>
        </w:tc>
        <w:tc>
          <w:tcPr>
            <w:tcW w:w="7218" w:type="dxa"/>
          </w:tcPr>
          <w:p w:rsidR="00E61A28" w:rsidRPr="00573837" w:rsidRDefault="004A600B" w:rsidP="004A600B">
            <w:pPr>
              <w:pStyle w:val="Caption"/>
              <w:keepNext/>
              <w:jc w:val="left"/>
              <w:cnfStyle w:val="000000100000"/>
              <w:rPr>
                <w:i w:val="0"/>
                <w:iCs w:val="0"/>
                <w:sz w:val="21"/>
                <w:szCs w:val="21"/>
                <w:u w:val="none"/>
              </w:rPr>
            </w:pPr>
            <w:r>
              <w:rPr>
                <w:i w:val="0"/>
                <w:iCs w:val="0"/>
                <w:sz w:val="21"/>
                <w:szCs w:val="21"/>
                <w:u w:val="none"/>
              </w:rPr>
              <w:t xml:space="preserve">The list of heuristics not respected by the </w:t>
            </w:r>
            <w:r w:rsidR="00507E9E">
              <w:rPr>
                <w:i w:val="0"/>
                <w:iCs w:val="0"/>
                <w:sz w:val="21"/>
                <w:szCs w:val="21"/>
                <w:u w:val="none"/>
              </w:rPr>
              <w:t xml:space="preserve">system which causes the </w:t>
            </w:r>
            <w:r>
              <w:rPr>
                <w:i w:val="0"/>
                <w:iCs w:val="0"/>
                <w:sz w:val="21"/>
                <w:szCs w:val="21"/>
                <w:u w:val="none"/>
              </w:rPr>
              <w:t>present usability problem</w:t>
            </w:r>
          </w:p>
        </w:tc>
      </w:tr>
      <w:tr w:rsidR="00E61A28" w:rsidTr="00FE4BC0">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E61A28" w:rsidRPr="00573837" w:rsidRDefault="004A600B" w:rsidP="004A600B">
            <w:pPr>
              <w:pStyle w:val="Caption"/>
              <w:keepNext/>
              <w:jc w:val="left"/>
              <w:cnfStyle w:val="000000000000"/>
              <w:rPr>
                <w:i w:val="0"/>
                <w:iCs w:val="0"/>
                <w:sz w:val="21"/>
                <w:szCs w:val="21"/>
                <w:u w:val="none"/>
              </w:rPr>
            </w:pPr>
            <w:r>
              <w:rPr>
                <w:i w:val="0"/>
                <w:iCs w:val="0"/>
                <w:sz w:val="21"/>
                <w:szCs w:val="21"/>
                <w:u w:val="none"/>
              </w:rPr>
              <w:t>A po</w:t>
            </w:r>
            <w:r w:rsidR="00507E9E">
              <w:rPr>
                <w:i w:val="0"/>
                <w:iCs w:val="0"/>
                <w:sz w:val="21"/>
                <w:szCs w:val="21"/>
                <w:u w:val="none"/>
              </w:rPr>
              <w:t>ssible/alternative</w:t>
            </w:r>
            <w:r>
              <w:rPr>
                <w:i w:val="0"/>
                <w:iCs w:val="0"/>
                <w:sz w:val="21"/>
                <w:szCs w:val="21"/>
                <w:u w:val="none"/>
              </w:rPr>
              <w:t xml:space="preserve"> solution to the problem being reported</w:t>
            </w:r>
          </w:p>
        </w:tc>
      </w:tr>
      <w:tr w:rsidR="00E61A28" w:rsidTr="00FE4BC0">
        <w:trPr>
          <w:cnfStyle w:val="000000100000"/>
        </w:trPr>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E61A28" w:rsidRPr="00573837" w:rsidRDefault="004A600B" w:rsidP="004A600B">
            <w:pPr>
              <w:pStyle w:val="Caption"/>
              <w:keepNext/>
              <w:jc w:val="left"/>
              <w:cnfStyle w:val="000000100000"/>
              <w:rPr>
                <w:i w:val="0"/>
                <w:iCs w:val="0"/>
                <w:sz w:val="21"/>
                <w:szCs w:val="21"/>
                <w:u w:val="none"/>
              </w:rPr>
            </w:pPr>
            <w:r>
              <w:rPr>
                <w:i w:val="0"/>
                <w:iCs w:val="0"/>
                <w:sz w:val="21"/>
                <w:szCs w:val="21"/>
                <w:u w:val="none"/>
              </w:rPr>
              <w:t xml:space="preserve">Cosmetic </w:t>
            </w:r>
            <w:r w:rsidR="00832876">
              <w:rPr>
                <w:i w:val="0"/>
                <w:iCs w:val="0"/>
                <w:sz w:val="21"/>
                <w:szCs w:val="21"/>
                <w:u w:val="none"/>
              </w:rPr>
              <w:t xml:space="preserve">– </w:t>
            </w:r>
            <w:r>
              <w:rPr>
                <w:i w:val="0"/>
                <w:iCs w:val="0"/>
                <w:sz w:val="21"/>
                <w:szCs w:val="21"/>
                <w:u w:val="none"/>
              </w:rPr>
              <w:t xml:space="preserve">Minor </w:t>
            </w:r>
            <w:r w:rsidR="00832876">
              <w:rPr>
                <w:i w:val="0"/>
                <w:iCs w:val="0"/>
                <w:sz w:val="21"/>
                <w:szCs w:val="21"/>
                <w:u w:val="none"/>
              </w:rPr>
              <w:t xml:space="preserve">– </w:t>
            </w:r>
            <w:r w:rsidR="008E2DC7">
              <w:rPr>
                <w:i w:val="0"/>
                <w:iCs w:val="0"/>
                <w:sz w:val="21"/>
                <w:szCs w:val="21"/>
                <w:u w:val="none"/>
              </w:rPr>
              <w:t>Moderate</w:t>
            </w:r>
            <w:r w:rsidR="00832876">
              <w:rPr>
                <w:i w:val="0"/>
                <w:iCs w:val="0"/>
                <w:sz w:val="21"/>
                <w:szCs w:val="21"/>
                <w:u w:val="none"/>
              </w:rPr>
              <w:t xml:space="preserve"> – Major – Critical</w:t>
            </w:r>
          </w:p>
        </w:tc>
      </w:tr>
      <w:tr w:rsidR="00E61A28" w:rsidTr="00FE4BC0">
        <w:tc>
          <w:tcPr>
            <w:cnfStyle w:val="001000000000"/>
            <w:tcW w:w="2649" w:type="dxa"/>
          </w:tcPr>
          <w:p w:rsidR="00E61A28" w:rsidRPr="00573837" w:rsidRDefault="00E61A28"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E61A28" w:rsidRPr="00573837" w:rsidRDefault="004A600B" w:rsidP="004A600B">
            <w:pPr>
              <w:pStyle w:val="Caption"/>
              <w:keepNext/>
              <w:jc w:val="left"/>
              <w:cnfStyle w:val="000000000000"/>
              <w:rPr>
                <w:sz w:val="21"/>
                <w:szCs w:val="21"/>
                <w:u w:val="none"/>
              </w:rPr>
            </w:pPr>
            <w:r>
              <w:rPr>
                <w:sz w:val="21"/>
                <w:szCs w:val="21"/>
                <w:u w:val="none"/>
              </w:rPr>
              <w:t>List of bugs related to the present one</w:t>
            </w:r>
          </w:p>
        </w:tc>
      </w:tr>
      <w:tr w:rsidR="00507E9E" w:rsidTr="00FE4BC0">
        <w:trPr>
          <w:cnfStyle w:val="000000100000"/>
        </w:trPr>
        <w:tc>
          <w:tcPr>
            <w:cnfStyle w:val="001000000000"/>
            <w:tcW w:w="2649" w:type="dxa"/>
          </w:tcPr>
          <w:p w:rsidR="00507E9E" w:rsidRPr="00573837" w:rsidRDefault="00507E9E" w:rsidP="00FE4BC0">
            <w:pPr>
              <w:pStyle w:val="Caption"/>
              <w:keepNext/>
              <w:ind w:left="284"/>
              <w:jc w:val="left"/>
              <w:rPr>
                <w:i w:val="0"/>
                <w:iCs w:val="0"/>
                <w:sz w:val="21"/>
                <w:szCs w:val="21"/>
                <w:u w:val="none"/>
              </w:rPr>
            </w:pPr>
            <w:r>
              <w:rPr>
                <w:i w:val="0"/>
                <w:iCs w:val="0"/>
                <w:sz w:val="21"/>
                <w:szCs w:val="21"/>
                <w:u w:val="none"/>
              </w:rPr>
              <w:t>Screenshot</w:t>
            </w:r>
            <w:r w:rsidR="0084380D">
              <w:rPr>
                <w:i w:val="0"/>
                <w:iCs w:val="0"/>
                <w:sz w:val="21"/>
                <w:szCs w:val="21"/>
                <w:u w:val="none"/>
              </w:rPr>
              <w:t xml:space="preserve"> </w:t>
            </w:r>
            <w:r>
              <w:rPr>
                <w:i w:val="0"/>
                <w:iCs w:val="0"/>
                <w:sz w:val="21"/>
                <w:szCs w:val="21"/>
                <w:u w:val="none"/>
              </w:rPr>
              <w:t>:</w:t>
            </w:r>
          </w:p>
        </w:tc>
        <w:tc>
          <w:tcPr>
            <w:tcW w:w="7218" w:type="dxa"/>
          </w:tcPr>
          <w:p w:rsidR="00507E9E" w:rsidRPr="0084380D" w:rsidRDefault="0084380D" w:rsidP="004A600B">
            <w:pPr>
              <w:pStyle w:val="Caption"/>
              <w:keepNext/>
              <w:jc w:val="left"/>
              <w:cnfStyle w:val="000000100000"/>
              <w:rPr>
                <w:i w:val="0"/>
                <w:iCs w:val="0"/>
                <w:sz w:val="21"/>
                <w:szCs w:val="21"/>
                <w:u w:val="none"/>
              </w:rPr>
            </w:pPr>
            <w:r>
              <w:rPr>
                <w:i w:val="0"/>
                <w:iCs w:val="0"/>
                <w:sz w:val="21"/>
                <w:szCs w:val="21"/>
                <w:u w:val="none"/>
              </w:rPr>
              <w:t xml:space="preserve">A </w:t>
            </w:r>
            <w:r w:rsidR="0052603F">
              <w:rPr>
                <w:i w:val="0"/>
                <w:iCs w:val="0"/>
                <w:sz w:val="21"/>
                <w:szCs w:val="21"/>
                <w:u w:val="none"/>
              </w:rPr>
              <w:t xml:space="preserve">little </w:t>
            </w:r>
            <w:r>
              <w:rPr>
                <w:i w:val="0"/>
                <w:iCs w:val="0"/>
                <w:sz w:val="21"/>
                <w:szCs w:val="21"/>
                <w:u w:val="none"/>
              </w:rPr>
              <w:t>screenshot of the page were the problem occurs</w:t>
            </w:r>
          </w:p>
        </w:tc>
      </w:tr>
    </w:tbl>
    <w:p w:rsidR="00E61A28" w:rsidRPr="00E61A28" w:rsidRDefault="00E61A28" w:rsidP="00E61A28">
      <w:pPr>
        <w:rPr>
          <w:rFonts w:ascii="Segoe UI" w:hAnsi="Segoe UI"/>
          <w:sz w:val="22"/>
          <w:szCs w:val="22"/>
        </w:rPr>
      </w:pPr>
    </w:p>
    <w:p w:rsidR="00906868" w:rsidRDefault="00906868">
      <w:pPr>
        <w:pageBreakBefore/>
        <w:rPr>
          <w:rFonts w:ascii="Segoe UI" w:hAnsi="Segoe UI"/>
          <w:sz w:val="22"/>
          <w:szCs w:val="22"/>
        </w:rPr>
      </w:pPr>
    </w:p>
    <w:p w:rsidR="00906868" w:rsidRDefault="00D404F7">
      <w:pPr>
        <w:pStyle w:val="Heading1"/>
      </w:pPr>
      <w:bookmarkStart w:id="9" w:name="_Toc317690673"/>
      <w:r>
        <w:t>Report</w:t>
      </w:r>
      <w:bookmarkEnd w:id="9"/>
    </w:p>
    <w:p w:rsidR="00906868" w:rsidRDefault="00906868"/>
    <w:p w:rsidR="00906868" w:rsidRDefault="00B30DB5" w:rsidP="00696185">
      <w:pPr>
        <w:ind w:left="360"/>
        <w:rPr>
          <w:rFonts w:ascii="Segoe UI" w:hAnsi="Segoe UI"/>
          <w:sz w:val="22"/>
          <w:szCs w:val="22"/>
        </w:rPr>
      </w:pPr>
      <w:r>
        <w:rPr>
          <w:rFonts w:ascii="Segoe UI" w:hAnsi="Segoe UI"/>
          <w:sz w:val="22"/>
          <w:szCs w:val="22"/>
        </w:rPr>
        <w:tab/>
        <w:t xml:space="preserve">The following presents a </w:t>
      </w:r>
      <w:r w:rsidR="00696185">
        <w:rPr>
          <w:rFonts w:ascii="Segoe UI" w:hAnsi="Segoe UI"/>
          <w:sz w:val="22"/>
          <w:szCs w:val="22"/>
        </w:rPr>
        <w:t>report</w:t>
      </w:r>
      <w:r w:rsidR="002F36BA">
        <w:rPr>
          <w:rFonts w:ascii="Segoe UI" w:hAnsi="Segoe UI"/>
          <w:sz w:val="22"/>
          <w:szCs w:val="22"/>
        </w:rPr>
        <w:t xml:space="preserve"> of detected usability “bugs” found through</w:t>
      </w:r>
      <w:r w:rsidR="00AB2E81">
        <w:rPr>
          <w:rFonts w:ascii="Segoe UI" w:hAnsi="Segoe UI"/>
          <w:sz w:val="22"/>
          <w:szCs w:val="22"/>
        </w:rPr>
        <w:t xml:space="preserve"> the heuristic</w:t>
      </w:r>
      <w:r w:rsidR="002F36BA">
        <w:rPr>
          <w:rFonts w:ascii="Segoe UI" w:hAnsi="Segoe UI"/>
          <w:sz w:val="22"/>
          <w:szCs w:val="22"/>
        </w:rPr>
        <w:t xml:space="preserve"> </w:t>
      </w:r>
      <w:r>
        <w:rPr>
          <w:rFonts w:ascii="Segoe UI" w:hAnsi="Segoe UI"/>
          <w:sz w:val="22"/>
          <w:szCs w:val="22"/>
        </w:rPr>
        <w:t>e</w:t>
      </w:r>
      <w:r w:rsidR="002F36BA">
        <w:rPr>
          <w:rFonts w:ascii="Segoe UI" w:hAnsi="Segoe UI"/>
          <w:sz w:val="22"/>
          <w:szCs w:val="22"/>
        </w:rPr>
        <w:t>valuation</w:t>
      </w:r>
      <w:r>
        <w:rPr>
          <w:rFonts w:ascii="Segoe UI" w:hAnsi="Segoe UI"/>
          <w:sz w:val="22"/>
          <w:szCs w:val="22"/>
        </w:rPr>
        <w:t>:</w:t>
      </w:r>
    </w:p>
    <w:p w:rsidR="00FE63A2" w:rsidRDefault="00FE63A2">
      <w:pPr>
        <w:ind w:left="360"/>
        <w:rPr>
          <w:rFonts w:ascii="Segoe UI" w:hAnsi="Segoe UI"/>
          <w:sz w:val="22"/>
          <w:szCs w:val="22"/>
        </w:rPr>
      </w:pPr>
    </w:p>
    <w:p w:rsidR="00906868" w:rsidRDefault="00906868" w:rsidP="00FE63A2">
      <w:pPr>
        <w:rPr>
          <w:rFonts w:ascii="Segoe UI" w:hAnsi="Segoe UI"/>
          <w:sz w:val="22"/>
          <w:szCs w:val="22"/>
        </w:rPr>
      </w:pPr>
    </w:p>
    <w:tbl>
      <w:tblPr>
        <w:tblStyle w:val="MediumShading2-Accent3"/>
        <w:tblW w:w="0" w:type="auto"/>
        <w:tblInd w:w="392" w:type="dxa"/>
        <w:tblLook w:val="04A0"/>
      </w:tblPr>
      <w:tblGrid>
        <w:gridCol w:w="2459"/>
        <w:gridCol w:w="7806"/>
      </w:tblGrid>
      <w:tr w:rsidR="00570BFE" w:rsidTr="00FE63A2">
        <w:trPr>
          <w:cnfStyle w:val="100000000000"/>
        </w:trPr>
        <w:tc>
          <w:tcPr>
            <w:cnfStyle w:val="001000000100"/>
            <w:tcW w:w="9867" w:type="dxa"/>
            <w:gridSpan w:val="2"/>
          </w:tcPr>
          <w:p w:rsidR="00570BFE" w:rsidRPr="008A5820" w:rsidRDefault="00570BFE" w:rsidP="00E61A28">
            <w:pPr>
              <w:pStyle w:val="Caption"/>
              <w:keepNext/>
              <w:jc w:val="left"/>
              <w:rPr>
                <w:i w:val="0"/>
                <w:iCs w:val="0"/>
              </w:rPr>
            </w:pPr>
            <w:r w:rsidRPr="008A5820">
              <w:rPr>
                <w:i w:val="0"/>
                <w:iCs w:val="0"/>
                <w:sz w:val="26"/>
                <w:szCs w:val="26"/>
                <w:u w:val="none"/>
              </w:rPr>
              <w:t>Usability Bug</w:t>
            </w:r>
            <w:r w:rsidR="00AD3AB3" w:rsidRPr="008A5820">
              <w:rPr>
                <w:i w:val="0"/>
                <w:iCs w:val="0"/>
                <w:sz w:val="26"/>
                <w:szCs w:val="26"/>
                <w:u w:val="none"/>
              </w:rPr>
              <w:t xml:space="preserve"> # </w:t>
            </w:r>
            <w:r w:rsidR="00E61A28">
              <w:rPr>
                <w:i w:val="0"/>
                <w:iCs w:val="0"/>
                <w:color w:val="auto"/>
                <w:sz w:val="26"/>
                <w:szCs w:val="26"/>
                <w:u w:val="none"/>
              </w:rPr>
              <w:t>1</w:t>
            </w:r>
            <w:r w:rsidR="00AD3AB3" w:rsidRPr="008A5820">
              <w:rPr>
                <w:i w:val="0"/>
                <w:iCs w:val="0"/>
                <w:sz w:val="26"/>
                <w:szCs w:val="26"/>
                <w:u w:val="none"/>
              </w:rPr>
              <w:t xml:space="preserve"> </w:t>
            </w:r>
            <w:r w:rsidRPr="008A5820">
              <w:rPr>
                <w:i w:val="0"/>
                <w:iCs w:val="0"/>
                <w:color w:val="auto"/>
                <w:sz w:val="26"/>
                <w:szCs w:val="26"/>
                <w:u w:val="none"/>
              </w:rPr>
              <w:t xml:space="preserve">– </w:t>
            </w:r>
            <w:r w:rsidR="00E61A28">
              <w:rPr>
                <w:i w:val="0"/>
                <w:iCs w:val="0"/>
                <w:color w:val="auto"/>
                <w:sz w:val="26"/>
                <w:szCs w:val="26"/>
                <w:u w:val="none"/>
              </w:rPr>
              <w:t>Word “things” inappropriate, non-specific</w:t>
            </w:r>
          </w:p>
        </w:tc>
      </w:tr>
      <w:tr w:rsidR="00570BFE" w:rsidTr="00FE63A2">
        <w:trPr>
          <w:cnfStyle w:val="000000100000"/>
        </w:trPr>
        <w:tc>
          <w:tcPr>
            <w:cnfStyle w:val="001000000000"/>
            <w:tcW w:w="2649" w:type="dxa"/>
          </w:tcPr>
          <w:p w:rsidR="00570BFE" w:rsidRPr="00573837" w:rsidRDefault="00570BFE" w:rsidP="00165787">
            <w:pPr>
              <w:pStyle w:val="Caption"/>
              <w:keepNext/>
              <w:ind w:left="284"/>
              <w:jc w:val="left"/>
              <w:rPr>
                <w:i w:val="0"/>
                <w:iCs w:val="0"/>
                <w:sz w:val="21"/>
                <w:szCs w:val="21"/>
                <w:u w:val="none"/>
              </w:rPr>
            </w:pPr>
            <w:r w:rsidRPr="00573837">
              <w:rPr>
                <w:i w:val="0"/>
                <w:iCs w:val="0"/>
                <w:sz w:val="21"/>
                <w:szCs w:val="21"/>
                <w:u w:val="none"/>
              </w:rPr>
              <w:t>Error Type</w:t>
            </w:r>
            <w:r w:rsidR="00093E89" w:rsidRPr="00573837">
              <w:rPr>
                <w:i w:val="0"/>
                <w:iCs w:val="0"/>
                <w:sz w:val="21"/>
                <w:szCs w:val="21"/>
                <w:u w:val="none"/>
              </w:rPr>
              <w:t xml:space="preserve"> :</w:t>
            </w:r>
          </w:p>
        </w:tc>
        <w:tc>
          <w:tcPr>
            <w:tcW w:w="7218" w:type="dxa"/>
          </w:tcPr>
          <w:p w:rsidR="00570BFE" w:rsidRPr="00573837" w:rsidRDefault="00E61A28" w:rsidP="00863E81">
            <w:pPr>
              <w:pStyle w:val="Caption"/>
              <w:keepNext/>
              <w:jc w:val="left"/>
              <w:cnfStyle w:val="000000100000"/>
              <w:rPr>
                <w:i w:val="0"/>
                <w:iCs w:val="0"/>
                <w:sz w:val="21"/>
                <w:szCs w:val="21"/>
                <w:u w:val="none"/>
              </w:rPr>
            </w:pPr>
            <w:r>
              <w:rPr>
                <w:i w:val="0"/>
                <w:iCs w:val="0"/>
                <w:sz w:val="21"/>
                <w:szCs w:val="21"/>
                <w:u w:val="none"/>
              </w:rPr>
              <w:t>Conceptual model</w:t>
            </w:r>
          </w:p>
        </w:tc>
      </w:tr>
      <w:tr w:rsidR="00570BFE" w:rsidTr="00FE63A2">
        <w:tc>
          <w:tcPr>
            <w:cnfStyle w:val="001000000000"/>
            <w:tcW w:w="2649" w:type="dxa"/>
          </w:tcPr>
          <w:p w:rsidR="00570BFE" w:rsidRPr="00573837" w:rsidRDefault="00570BFE" w:rsidP="00165787">
            <w:pPr>
              <w:pStyle w:val="Caption"/>
              <w:keepNext/>
              <w:ind w:left="284"/>
              <w:jc w:val="left"/>
              <w:rPr>
                <w:i w:val="0"/>
                <w:iCs w:val="0"/>
                <w:sz w:val="21"/>
                <w:szCs w:val="21"/>
                <w:u w:val="none"/>
              </w:rPr>
            </w:pPr>
            <w:r w:rsidRPr="00573837">
              <w:rPr>
                <w:i w:val="0"/>
                <w:iCs w:val="0"/>
                <w:sz w:val="21"/>
                <w:szCs w:val="21"/>
                <w:u w:val="none"/>
              </w:rPr>
              <w:t>Description</w:t>
            </w:r>
            <w:r w:rsidR="00093E89" w:rsidRPr="00573837">
              <w:rPr>
                <w:i w:val="0"/>
                <w:iCs w:val="0"/>
                <w:sz w:val="21"/>
                <w:szCs w:val="21"/>
                <w:u w:val="none"/>
              </w:rPr>
              <w:t xml:space="preserve"> :</w:t>
            </w:r>
          </w:p>
        </w:tc>
        <w:tc>
          <w:tcPr>
            <w:tcW w:w="7218" w:type="dxa"/>
          </w:tcPr>
          <w:p w:rsidR="00570BFE" w:rsidRPr="00573837" w:rsidRDefault="00E61A28" w:rsidP="00165787">
            <w:pPr>
              <w:pStyle w:val="Caption"/>
              <w:keepNext/>
              <w:jc w:val="left"/>
              <w:cnfStyle w:val="000000000000"/>
              <w:rPr>
                <w:i w:val="0"/>
                <w:iCs w:val="0"/>
                <w:sz w:val="21"/>
                <w:szCs w:val="21"/>
                <w:u w:val="none"/>
              </w:rPr>
            </w:pPr>
            <w:r>
              <w:rPr>
                <w:i w:val="0"/>
                <w:iCs w:val="0"/>
                <w:sz w:val="21"/>
                <w:szCs w:val="21"/>
                <w:u w:val="none"/>
              </w:rPr>
              <w:t>The</w:t>
            </w:r>
            <w:r w:rsidR="00847EE5">
              <w:rPr>
                <w:i w:val="0"/>
                <w:iCs w:val="0"/>
                <w:sz w:val="21"/>
                <w:szCs w:val="21"/>
                <w:u w:val="none"/>
              </w:rPr>
              <w:t xml:space="preserve"> use of the word</w:t>
            </w:r>
            <w:r>
              <w:rPr>
                <w:i w:val="0"/>
                <w:iCs w:val="0"/>
                <w:sz w:val="21"/>
                <w:szCs w:val="21"/>
                <w:u w:val="none"/>
              </w:rPr>
              <w:t xml:space="preserve"> </w:t>
            </w:r>
            <w:r w:rsidR="00847EE5">
              <w:rPr>
                <w:i w:val="0"/>
                <w:iCs w:val="0"/>
                <w:sz w:val="21"/>
                <w:szCs w:val="21"/>
                <w:u w:val="none"/>
              </w:rPr>
              <w:t>“</w:t>
            </w:r>
            <w:r>
              <w:rPr>
                <w:i w:val="0"/>
                <w:iCs w:val="0"/>
                <w:sz w:val="21"/>
                <w:szCs w:val="21"/>
                <w:u w:val="none"/>
              </w:rPr>
              <w:t>things</w:t>
            </w:r>
            <w:r w:rsidR="00847EE5">
              <w:rPr>
                <w:i w:val="0"/>
                <w:iCs w:val="0"/>
                <w:sz w:val="21"/>
                <w:szCs w:val="21"/>
                <w:u w:val="none"/>
              </w:rPr>
              <w:t>”</w:t>
            </w:r>
            <w:r>
              <w:rPr>
                <w:i w:val="0"/>
                <w:iCs w:val="0"/>
                <w:sz w:val="21"/>
                <w:szCs w:val="21"/>
                <w:u w:val="none"/>
              </w:rPr>
              <w:t xml:space="preserve"> is </w:t>
            </w:r>
            <w:r w:rsidR="00696185">
              <w:rPr>
                <w:i w:val="0"/>
                <w:iCs w:val="0"/>
                <w:sz w:val="21"/>
                <w:szCs w:val="21"/>
                <w:u w:val="none"/>
              </w:rPr>
              <w:t xml:space="preserve">not </w:t>
            </w:r>
            <w:r>
              <w:rPr>
                <w:i w:val="0"/>
                <w:iCs w:val="0"/>
                <w:sz w:val="21"/>
                <w:szCs w:val="21"/>
                <w:u w:val="none"/>
              </w:rPr>
              <w:t>informative for the users to understand the goal of the application</w:t>
            </w:r>
          </w:p>
        </w:tc>
      </w:tr>
      <w:tr w:rsidR="00F708F2" w:rsidTr="00FE63A2">
        <w:trPr>
          <w:cnfStyle w:val="000000100000"/>
        </w:trPr>
        <w:tc>
          <w:tcPr>
            <w:cnfStyle w:val="001000000000"/>
            <w:tcW w:w="2649" w:type="dxa"/>
          </w:tcPr>
          <w:p w:rsidR="00F708F2" w:rsidRPr="00573837" w:rsidRDefault="00F708F2" w:rsidP="00165787">
            <w:pPr>
              <w:pStyle w:val="Caption"/>
              <w:keepNext/>
              <w:ind w:left="284"/>
              <w:jc w:val="left"/>
              <w:rPr>
                <w:i w:val="0"/>
                <w:iCs w:val="0"/>
                <w:sz w:val="21"/>
                <w:szCs w:val="21"/>
                <w:u w:val="none"/>
              </w:rPr>
            </w:pPr>
            <w:r>
              <w:rPr>
                <w:i w:val="0"/>
                <w:iCs w:val="0"/>
                <w:sz w:val="21"/>
                <w:szCs w:val="21"/>
                <w:u w:val="none"/>
              </w:rPr>
              <w:t>Context :</w:t>
            </w:r>
          </w:p>
        </w:tc>
        <w:tc>
          <w:tcPr>
            <w:tcW w:w="7218" w:type="dxa"/>
          </w:tcPr>
          <w:p w:rsidR="00F708F2" w:rsidRDefault="00341937" w:rsidP="00165787">
            <w:pPr>
              <w:pStyle w:val="Caption"/>
              <w:keepNext/>
              <w:jc w:val="left"/>
              <w:cnfStyle w:val="000000100000"/>
              <w:rPr>
                <w:i w:val="0"/>
                <w:iCs w:val="0"/>
                <w:sz w:val="21"/>
                <w:szCs w:val="21"/>
                <w:u w:val="none"/>
              </w:rPr>
            </w:pPr>
            <w:r>
              <w:rPr>
                <w:i w:val="0"/>
                <w:iCs w:val="0"/>
                <w:sz w:val="21"/>
                <w:szCs w:val="21"/>
                <w:u w:val="none"/>
              </w:rPr>
              <w:t>Portal</w:t>
            </w:r>
            <w:r w:rsidR="00F708F2">
              <w:rPr>
                <w:i w:val="0"/>
                <w:iCs w:val="0"/>
                <w:sz w:val="21"/>
                <w:szCs w:val="21"/>
                <w:u w:val="none"/>
              </w:rPr>
              <w:t xml:space="preserve"> page</w:t>
            </w:r>
          </w:p>
        </w:tc>
      </w:tr>
      <w:tr w:rsidR="00570BFE" w:rsidTr="00FE63A2">
        <w:tc>
          <w:tcPr>
            <w:cnfStyle w:val="001000000000"/>
            <w:tcW w:w="2649" w:type="dxa"/>
          </w:tcPr>
          <w:p w:rsidR="00570BFE" w:rsidRPr="00573837" w:rsidRDefault="00570BFE" w:rsidP="00165787">
            <w:pPr>
              <w:pStyle w:val="Caption"/>
              <w:keepNext/>
              <w:ind w:left="284"/>
              <w:jc w:val="left"/>
              <w:rPr>
                <w:i w:val="0"/>
                <w:iCs w:val="0"/>
                <w:sz w:val="21"/>
                <w:szCs w:val="21"/>
                <w:u w:val="none"/>
              </w:rPr>
            </w:pPr>
            <w:r w:rsidRPr="00573837">
              <w:rPr>
                <w:i w:val="0"/>
                <w:iCs w:val="0"/>
                <w:sz w:val="21"/>
                <w:szCs w:val="21"/>
                <w:u w:val="none"/>
              </w:rPr>
              <w:t>How to reproduce</w:t>
            </w:r>
            <w:r w:rsidR="00093E89" w:rsidRPr="00573837">
              <w:rPr>
                <w:i w:val="0"/>
                <w:iCs w:val="0"/>
                <w:sz w:val="21"/>
                <w:szCs w:val="21"/>
                <w:u w:val="none"/>
              </w:rPr>
              <w:t xml:space="preserve"> :</w:t>
            </w:r>
          </w:p>
        </w:tc>
        <w:tc>
          <w:tcPr>
            <w:tcW w:w="7218" w:type="dxa"/>
          </w:tcPr>
          <w:p w:rsidR="00570BFE" w:rsidRPr="00573837" w:rsidRDefault="00E61A28" w:rsidP="00341937">
            <w:pPr>
              <w:pStyle w:val="Caption"/>
              <w:keepNext/>
              <w:jc w:val="left"/>
              <w:cnfStyle w:val="000000000000"/>
              <w:rPr>
                <w:i w:val="0"/>
                <w:iCs w:val="0"/>
                <w:sz w:val="21"/>
                <w:szCs w:val="21"/>
                <w:u w:val="none"/>
              </w:rPr>
            </w:pPr>
            <w:r>
              <w:rPr>
                <w:i w:val="0"/>
                <w:iCs w:val="0"/>
                <w:sz w:val="21"/>
                <w:szCs w:val="21"/>
                <w:u w:val="none"/>
              </w:rPr>
              <w:t xml:space="preserve">Go to the </w:t>
            </w:r>
            <w:r w:rsidR="00341937">
              <w:rPr>
                <w:i w:val="0"/>
                <w:iCs w:val="0"/>
                <w:sz w:val="21"/>
                <w:szCs w:val="21"/>
                <w:u w:val="none"/>
              </w:rPr>
              <w:t>portal</w:t>
            </w:r>
            <w:r>
              <w:rPr>
                <w:i w:val="0"/>
                <w:iCs w:val="0"/>
                <w:sz w:val="21"/>
                <w:szCs w:val="21"/>
                <w:u w:val="none"/>
              </w:rPr>
              <w:t xml:space="preserve"> page and see the sentence</w:t>
            </w:r>
          </w:p>
        </w:tc>
      </w:tr>
      <w:tr w:rsidR="00570BFE" w:rsidTr="00FE63A2">
        <w:trPr>
          <w:cnfStyle w:val="000000100000"/>
        </w:trPr>
        <w:tc>
          <w:tcPr>
            <w:cnfStyle w:val="001000000000"/>
            <w:tcW w:w="2649" w:type="dxa"/>
          </w:tcPr>
          <w:p w:rsidR="00570BFE" w:rsidRPr="00573837" w:rsidRDefault="00570BFE" w:rsidP="00165787">
            <w:pPr>
              <w:pStyle w:val="Caption"/>
              <w:keepNext/>
              <w:ind w:left="284"/>
              <w:jc w:val="left"/>
              <w:rPr>
                <w:i w:val="0"/>
                <w:iCs w:val="0"/>
                <w:sz w:val="21"/>
                <w:szCs w:val="21"/>
                <w:u w:val="none"/>
              </w:rPr>
            </w:pPr>
            <w:r w:rsidRPr="00573837">
              <w:rPr>
                <w:i w:val="0"/>
                <w:iCs w:val="0"/>
                <w:sz w:val="21"/>
                <w:szCs w:val="21"/>
                <w:u w:val="none"/>
              </w:rPr>
              <w:t>Broken Heuristic</w:t>
            </w:r>
            <w:r w:rsidR="006B0883">
              <w:rPr>
                <w:i w:val="0"/>
                <w:iCs w:val="0"/>
                <w:sz w:val="21"/>
                <w:szCs w:val="21"/>
                <w:u w:val="none"/>
              </w:rPr>
              <w:t>s</w:t>
            </w:r>
            <w:r w:rsidR="00093E89" w:rsidRPr="00573837">
              <w:rPr>
                <w:i w:val="0"/>
                <w:iCs w:val="0"/>
                <w:sz w:val="21"/>
                <w:szCs w:val="21"/>
                <w:u w:val="none"/>
              </w:rPr>
              <w:t xml:space="preserve"> :</w:t>
            </w:r>
          </w:p>
        </w:tc>
        <w:tc>
          <w:tcPr>
            <w:tcW w:w="7218" w:type="dxa"/>
          </w:tcPr>
          <w:p w:rsidR="00570BFE" w:rsidRPr="00573837" w:rsidRDefault="00DD0266" w:rsidP="00165787">
            <w:pPr>
              <w:pStyle w:val="Caption"/>
              <w:keepNext/>
              <w:jc w:val="left"/>
              <w:cnfStyle w:val="000000100000"/>
              <w:rPr>
                <w:i w:val="0"/>
                <w:iCs w:val="0"/>
                <w:sz w:val="21"/>
                <w:szCs w:val="21"/>
                <w:u w:val="none"/>
              </w:rPr>
            </w:pPr>
            <w:r>
              <w:rPr>
                <w:i w:val="0"/>
                <w:iCs w:val="0"/>
                <w:sz w:val="21"/>
                <w:szCs w:val="21"/>
                <w:u w:val="none"/>
              </w:rPr>
              <w:t>H2</w:t>
            </w:r>
            <w:r w:rsidR="006B0883">
              <w:rPr>
                <w:i w:val="0"/>
                <w:iCs w:val="0"/>
                <w:sz w:val="21"/>
                <w:szCs w:val="21"/>
                <w:u w:val="none"/>
              </w:rPr>
              <w:t xml:space="preserve">, </w:t>
            </w:r>
            <w:r w:rsidR="008A5820" w:rsidRPr="00573837">
              <w:rPr>
                <w:i w:val="0"/>
                <w:iCs w:val="0"/>
                <w:sz w:val="21"/>
                <w:szCs w:val="21"/>
                <w:u w:val="none"/>
              </w:rPr>
              <w:t>H</w:t>
            </w:r>
            <w:r>
              <w:rPr>
                <w:i w:val="0"/>
                <w:iCs w:val="0"/>
                <w:sz w:val="21"/>
                <w:szCs w:val="21"/>
                <w:u w:val="none"/>
              </w:rPr>
              <w:t>4</w:t>
            </w:r>
          </w:p>
        </w:tc>
      </w:tr>
      <w:tr w:rsidR="00570BFE" w:rsidTr="00FE63A2">
        <w:tc>
          <w:tcPr>
            <w:cnfStyle w:val="001000000000"/>
            <w:tcW w:w="2649" w:type="dxa"/>
          </w:tcPr>
          <w:p w:rsidR="00570BFE" w:rsidRPr="00573837" w:rsidRDefault="00570BFE" w:rsidP="00165787">
            <w:pPr>
              <w:pStyle w:val="Caption"/>
              <w:keepNext/>
              <w:ind w:left="284"/>
              <w:jc w:val="left"/>
              <w:rPr>
                <w:i w:val="0"/>
                <w:iCs w:val="0"/>
                <w:sz w:val="21"/>
                <w:szCs w:val="21"/>
                <w:u w:val="none"/>
              </w:rPr>
            </w:pPr>
            <w:r w:rsidRPr="00573837">
              <w:rPr>
                <w:i w:val="0"/>
                <w:iCs w:val="0"/>
                <w:sz w:val="21"/>
                <w:szCs w:val="21"/>
                <w:u w:val="none"/>
              </w:rPr>
              <w:t>Suggested Fix</w:t>
            </w:r>
            <w:r w:rsidR="00093E89" w:rsidRPr="00573837">
              <w:rPr>
                <w:i w:val="0"/>
                <w:iCs w:val="0"/>
                <w:sz w:val="21"/>
                <w:szCs w:val="21"/>
                <w:u w:val="none"/>
              </w:rPr>
              <w:t xml:space="preserve"> :</w:t>
            </w:r>
          </w:p>
        </w:tc>
        <w:tc>
          <w:tcPr>
            <w:tcW w:w="7218" w:type="dxa"/>
          </w:tcPr>
          <w:p w:rsidR="00570BFE" w:rsidRPr="00573837" w:rsidRDefault="00847EE5" w:rsidP="00165787">
            <w:pPr>
              <w:pStyle w:val="Caption"/>
              <w:keepNext/>
              <w:jc w:val="left"/>
              <w:cnfStyle w:val="000000000000"/>
              <w:rPr>
                <w:i w:val="0"/>
                <w:iCs w:val="0"/>
                <w:sz w:val="21"/>
                <w:szCs w:val="21"/>
                <w:u w:val="none"/>
              </w:rPr>
            </w:pPr>
            <w:r>
              <w:rPr>
                <w:i w:val="0"/>
                <w:iCs w:val="0"/>
                <w:sz w:val="21"/>
                <w:szCs w:val="21"/>
                <w:u w:val="none"/>
              </w:rPr>
              <w:t>Maybe use the word “</w:t>
            </w:r>
            <w:proofErr w:type="spellStart"/>
            <w:r>
              <w:rPr>
                <w:i w:val="0"/>
                <w:iCs w:val="0"/>
                <w:sz w:val="21"/>
                <w:szCs w:val="21"/>
                <w:u w:val="none"/>
              </w:rPr>
              <w:t>plannings</w:t>
            </w:r>
            <w:proofErr w:type="spellEnd"/>
            <w:r>
              <w:rPr>
                <w:i w:val="0"/>
                <w:iCs w:val="0"/>
                <w:sz w:val="21"/>
                <w:szCs w:val="21"/>
                <w:u w:val="none"/>
              </w:rPr>
              <w:t>” which is later refer in the web application</w:t>
            </w:r>
          </w:p>
        </w:tc>
      </w:tr>
      <w:tr w:rsidR="00570BFE" w:rsidTr="00FE63A2">
        <w:trPr>
          <w:cnfStyle w:val="000000100000"/>
        </w:trPr>
        <w:tc>
          <w:tcPr>
            <w:cnfStyle w:val="001000000000"/>
            <w:tcW w:w="2649" w:type="dxa"/>
          </w:tcPr>
          <w:p w:rsidR="00570BFE" w:rsidRPr="00573837" w:rsidRDefault="00570BFE" w:rsidP="00165787">
            <w:pPr>
              <w:pStyle w:val="Caption"/>
              <w:keepNext/>
              <w:ind w:left="284"/>
              <w:jc w:val="left"/>
              <w:rPr>
                <w:i w:val="0"/>
                <w:iCs w:val="0"/>
                <w:sz w:val="21"/>
                <w:szCs w:val="21"/>
                <w:u w:val="none"/>
              </w:rPr>
            </w:pPr>
            <w:r w:rsidRPr="00573837">
              <w:rPr>
                <w:i w:val="0"/>
                <w:iCs w:val="0"/>
                <w:sz w:val="21"/>
                <w:szCs w:val="21"/>
                <w:u w:val="none"/>
              </w:rPr>
              <w:t>Severity</w:t>
            </w:r>
            <w:r w:rsidR="00093E89" w:rsidRPr="00573837">
              <w:rPr>
                <w:i w:val="0"/>
                <w:iCs w:val="0"/>
                <w:sz w:val="21"/>
                <w:szCs w:val="21"/>
                <w:u w:val="none"/>
              </w:rPr>
              <w:t xml:space="preserve"> :</w:t>
            </w:r>
          </w:p>
        </w:tc>
        <w:tc>
          <w:tcPr>
            <w:tcW w:w="7218" w:type="dxa"/>
          </w:tcPr>
          <w:p w:rsidR="00570BFE" w:rsidRPr="00573837" w:rsidRDefault="00E03EDF" w:rsidP="00267C31">
            <w:pPr>
              <w:pStyle w:val="Caption"/>
              <w:keepNext/>
              <w:jc w:val="left"/>
              <w:cnfStyle w:val="000000100000"/>
              <w:rPr>
                <w:i w:val="0"/>
                <w:iCs w:val="0"/>
                <w:sz w:val="21"/>
                <w:szCs w:val="21"/>
                <w:u w:val="none"/>
              </w:rPr>
            </w:pPr>
            <w:r>
              <w:rPr>
                <w:i w:val="0"/>
                <w:iCs w:val="0"/>
                <w:sz w:val="21"/>
                <w:szCs w:val="21"/>
                <w:u w:val="none"/>
              </w:rPr>
              <w:t>Major [because of it</w:t>
            </w:r>
            <w:r w:rsidR="00267C31">
              <w:rPr>
                <w:i w:val="0"/>
                <w:iCs w:val="0"/>
                <w:sz w:val="21"/>
                <w:szCs w:val="21"/>
                <w:u w:val="none"/>
              </w:rPr>
              <w:t>s</w:t>
            </w:r>
            <w:r>
              <w:rPr>
                <w:i w:val="0"/>
                <w:iCs w:val="0"/>
                <w:sz w:val="21"/>
                <w:szCs w:val="21"/>
                <w:u w:val="none"/>
              </w:rPr>
              <w:t xml:space="preserve"> fundamental impact</w:t>
            </w:r>
            <w:r w:rsidR="00277147">
              <w:rPr>
                <w:i w:val="0"/>
                <w:iCs w:val="0"/>
                <w:sz w:val="21"/>
                <w:szCs w:val="21"/>
                <w:u w:val="none"/>
              </w:rPr>
              <w:t xml:space="preserve"> on user </w:t>
            </w:r>
            <w:r w:rsidR="00267C31">
              <w:rPr>
                <w:i w:val="0"/>
                <w:iCs w:val="0"/>
                <w:sz w:val="21"/>
                <w:szCs w:val="21"/>
                <w:u w:val="none"/>
              </w:rPr>
              <w:t>mental</w:t>
            </w:r>
            <w:r w:rsidR="00277147">
              <w:rPr>
                <w:i w:val="0"/>
                <w:iCs w:val="0"/>
                <w:sz w:val="21"/>
                <w:szCs w:val="21"/>
                <w:u w:val="none"/>
              </w:rPr>
              <w:t xml:space="preserve"> model</w:t>
            </w:r>
            <w:r>
              <w:rPr>
                <w:i w:val="0"/>
                <w:iCs w:val="0"/>
                <w:sz w:val="21"/>
                <w:szCs w:val="21"/>
                <w:u w:val="none"/>
              </w:rPr>
              <w:t>]</w:t>
            </w:r>
          </w:p>
        </w:tc>
      </w:tr>
      <w:tr w:rsidR="00570BFE" w:rsidTr="00FE63A2">
        <w:tc>
          <w:tcPr>
            <w:cnfStyle w:val="001000000000"/>
            <w:tcW w:w="2649" w:type="dxa"/>
          </w:tcPr>
          <w:p w:rsidR="00570BFE" w:rsidRPr="00573837" w:rsidRDefault="008031BB" w:rsidP="00165787">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570BFE" w:rsidRPr="00573837" w:rsidRDefault="008A5820" w:rsidP="00165787">
            <w:pPr>
              <w:pStyle w:val="Caption"/>
              <w:keepNext/>
              <w:jc w:val="left"/>
              <w:cnfStyle w:val="000000000000"/>
              <w:rPr>
                <w:sz w:val="21"/>
                <w:szCs w:val="21"/>
                <w:u w:val="none"/>
              </w:rPr>
            </w:pPr>
            <w:r w:rsidRPr="00573837">
              <w:rPr>
                <w:sz w:val="21"/>
                <w:szCs w:val="21"/>
                <w:u w:val="none"/>
              </w:rPr>
              <w:t>None</w:t>
            </w:r>
          </w:p>
        </w:tc>
      </w:tr>
      <w:tr w:rsidR="00847EE5" w:rsidTr="00FE63A2">
        <w:trPr>
          <w:cnfStyle w:val="000000100000"/>
        </w:trPr>
        <w:tc>
          <w:tcPr>
            <w:cnfStyle w:val="001000000000"/>
            <w:tcW w:w="2649" w:type="dxa"/>
          </w:tcPr>
          <w:p w:rsidR="00847EE5" w:rsidRPr="00573837" w:rsidRDefault="00847EE5" w:rsidP="00165787">
            <w:pPr>
              <w:pStyle w:val="Caption"/>
              <w:keepNext/>
              <w:ind w:left="284"/>
              <w:jc w:val="left"/>
              <w:rPr>
                <w:i w:val="0"/>
                <w:iCs w:val="0"/>
                <w:sz w:val="21"/>
                <w:szCs w:val="21"/>
                <w:u w:val="none"/>
              </w:rPr>
            </w:pPr>
            <w:r>
              <w:rPr>
                <w:i w:val="0"/>
                <w:iCs w:val="0"/>
                <w:sz w:val="21"/>
                <w:szCs w:val="21"/>
                <w:u w:val="none"/>
              </w:rPr>
              <w:t>Screenshot :</w:t>
            </w:r>
          </w:p>
        </w:tc>
        <w:tc>
          <w:tcPr>
            <w:tcW w:w="7218" w:type="dxa"/>
          </w:tcPr>
          <w:p w:rsidR="00847EE5" w:rsidRPr="00573837" w:rsidRDefault="00847EE5" w:rsidP="00165787">
            <w:pPr>
              <w:pStyle w:val="Caption"/>
              <w:keepNext/>
              <w:jc w:val="left"/>
              <w:cnfStyle w:val="000000100000"/>
              <w:rPr>
                <w:sz w:val="21"/>
                <w:szCs w:val="21"/>
                <w:u w:val="none"/>
              </w:rPr>
            </w:pPr>
            <w:r>
              <w:rPr>
                <w:i w:val="0"/>
                <w:iCs w:val="0"/>
                <w:noProof/>
                <w:sz w:val="21"/>
                <w:szCs w:val="21"/>
                <w:lang w:eastAsia="zh-CN"/>
              </w:rPr>
              <w:drawing>
                <wp:inline distT="0" distB="0" distL="0" distR="0">
                  <wp:extent cx="4791075" cy="2695411"/>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791075" cy="2695411"/>
                          </a:xfrm>
                          <a:prstGeom prst="rect">
                            <a:avLst/>
                          </a:prstGeom>
                          <a:noFill/>
                          <a:ln w="9525">
                            <a:noFill/>
                            <a:miter lim="800000"/>
                            <a:headEnd/>
                            <a:tailEnd/>
                          </a:ln>
                        </pic:spPr>
                      </pic:pic>
                    </a:graphicData>
                  </a:graphic>
                </wp:inline>
              </w:drawing>
            </w:r>
          </w:p>
        </w:tc>
      </w:tr>
    </w:tbl>
    <w:p w:rsidR="00906868" w:rsidRDefault="00906868" w:rsidP="00570BFE">
      <w:pPr>
        <w:pStyle w:val="Caption"/>
        <w:keepNext/>
        <w:ind w:left="567"/>
        <w:jc w:val="left"/>
        <w:rPr>
          <w:i w:val="0"/>
          <w:iCs w:val="0"/>
        </w:rPr>
      </w:pPr>
    </w:p>
    <w:p w:rsidR="00906868" w:rsidRDefault="00906868" w:rsidP="00093E89">
      <w:pPr>
        <w:rPr>
          <w:rFonts w:ascii="Segoe UI" w:hAnsi="Segoe UI"/>
          <w:sz w:val="22"/>
          <w:szCs w:val="22"/>
        </w:rPr>
      </w:pPr>
    </w:p>
    <w:tbl>
      <w:tblPr>
        <w:tblStyle w:val="MediumShading2-Accent3"/>
        <w:tblW w:w="0" w:type="auto"/>
        <w:tblInd w:w="392" w:type="dxa"/>
        <w:tblLook w:val="04A0"/>
      </w:tblPr>
      <w:tblGrid>
        <w:gridCol w:w="2649"/>
        <w:gridCol w:w="7596"/>
      </w:tblGrid>
      <w:tr w:rsidR="00863E81" w:rsidTr="00FE4BC0">
        <w:trPr>
          <w:cnfStyle w:val="100000000000"/>
        </w:trPr>
        <w:tc>
          <w:tcPr>
            <w:cnfStyle w:val="001000000100"/>
            <w:tcW w:w="9867" w:type="dxa"/>
            <w:gridSpan w:val="2"/>
          </w:tcPr>
          <w:p w:rsidR="00863E81" w:rsidRPr="008A5820" w:rsidRDefault="00863E81" w:rsidP="00863E81">
            <w:pPr>
              <w:pStyle w:val="Caption"/>
              <w:keepNext/>
              <w:jc w:val="left"/>
              <w:rPr>
                <w:i w:val="0"/>
                <w:iCs w:val="0"/>
              </w:rPr>
            </w:pPr>
            <w:r w:rsidRPr="008A5820">
              <w:rPr>
                <w:i w:val="0"/>
                <w:iCs w:val="0"/>
                <w:sz w:val="26"/>
                <w:szCs w:val="26"/>
                <w:u w:val="none"/>
              </w:rPr>
              <w:lastRenderedPageBreak/>
              <w:t xml:space="preserve">Usability Bug # </w:t>
            </w:r>
            <w:r w:rsidR="00E2706B">
              <w:rPr>
                <w:i w:val="0"/>
                <w:iCs w:val="0"/>
                <w:color w:val="auto"/>
                <w:sz w:val="26"/>
                <w:szCs w:val="26"/>
                <w:u w:val="none"/>
              </w:rPr>
              <w:t>2</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Background color layout changed</w:t>
            </w:r>
          </w:p>
        </w:tc>
      </w:tr>
      <w:tr w:rsidR="00863E81" w:rsidTr="00FE4BC0">
        <w:trPr>
          <w:cnfStyle w:val="000000100000"/>
        </w:trPr>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863E81" w:rsidRPr="00573837" w:rsidRDefault="00863E81" w:rsidP="00FE4BC0">
            <w:pPr>
              <w:pStyle w:val="Caption"/>
              <w:keepNext/>
              <w:jc w:val="left"/>
              <w:cnfStyle w:val="000000100000"/>
              <w:rPr>
                <w:i w:val="0"/>
                <w:iCs w:val="0"/>
                <w:sz w:val="21"/>
                <w:szCs w:val="21"/>
                <w:u w:val="none"/>
              </w:rPr>
            </w:pPr>
            <w:r>
              <w:rPr>
                <w:i w:val="0"/>
                <w:iCs w:val="0"/>
                <w:sz w:val="21"/>
                <w:szCs w:val="21"/>
                <w:u w:val="none"/>
              </w:rPr>
              <w:t>UI Design</w:t>
            </w:r>
          </w:p>
        </w:tc>
      </w:tr>
      <w:tr w:rsidR="00863E81" w:rsidTr="00FE4BC0">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863E81" w:rsidRPr="00573837" w:rsidRDefault="00AB686E" w:rsidP="00AB686E">
            <w:pPr>
              <w:pStyle w:val="Caption"/>
              <w:keepNext/>
              <w:jc w:val="left"/>
              <w:cnfStyle w:val="000000000000"/>
              <w:rPr>
                <w:i w:val="0"/>
                <w:iCs w:val="0"/>
                <w:sz w:val="21"/>
                <w:szCs w:val="21"/>
                <w:u w:val="none"/>
              </w:rPr>
            </w:pPr>
            <w:r>
              <w:rPr>
                <w:i w:val="0"/>
                <w:iCs w:val="0"/>
                <w:sz w:val="21"/>
                <w:szCs w:val="21"/>
                <w:u w:val="none"/>
              </w:rPr>
              <w:t>The background color layout of the sign-up page does not align with the one of the  other pages of the system</w:t>
            </w:r>
          </w:p>
        </w:tc>
      </w:tr>
      <w:tr w:rsidR="00F708F2" w:rsidTr="00FE4BC0">
        <w:trPr>
          <w:cnfStyle w:val="000000100000"/>
        </w:trPr>
        <w:tc>
          <w:tcPr>
            <w:cnfStyle w:val="001000000000"/>
            <w:tcW w:w="2649" w:type="dxa"/>
          </w:tcPr>
          <w:p w:rsidR="00F708F2" w:rsidRPr="00573837" w:rsidRDefault="00F708F2"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F708F2" w:rsidRDefault="00F708F2" w:rsidP="00863E81">
            <w:pPr>
              <w:pStyle w:val="Caption"/>
              <w:keepNext/>
              <w:jc w:val="left"/>
              <w:cnfStyle w:val="000000100000"/>
              <w:rPr>
                <w:i w:val="0"/>
                <w:iCs w:val="0"/>
                <w:sz w:val="21"/>
                <w:szCs w:val="21"/>
                <w:u w:val="none"/>
              </w:rPr>
            </w:pPr>
            <w:r>
              <w:rPr>
                <w:i w:val="0"/>
                <w:iCs w:val="0"/>
                <w:sz w:val="21"/>
                <w:szCs w:val="21"/>
                <w:u w:val="none"/>
              </w:rPr>
              <w:t>Sign-up Page</w:t>
            </w:r>
          </w:p>
        </w:tc>
      </w:tr>
      <w:tr w:rsidR="00863E81" w:rsidTr="00FE4BC0">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863E81" w:rsidRPr="00573837" w:rsidRDefault="00863E81" w:rsidP="00414922">
            <w:pPr>
              <w:pStyle w:val="Caption"/>
              <w:keepNext/>
              <w:jc w:val="left"/>
              <w:cnfStyle w:val="000000000000"/>
              <w:rPr>
                <w:i w:val="0"/>
                <w:iCs w:val="0"/>
                <w:sz w:val="21"/>
                <w:szCs w:val="21"/>
                <w:u w:val="none"/>
              </w:rPr>
            </w:pPr>
            <w:r>
              <w:rPr>
                <w:i w:val="0"/>
                <w:iCs w:val="0"/>
                <w:sz w:val="21"/>
                <w:szCs w:val="21"/>
                <w:u w:val="none"/>
              </w:rPr>
              <w:t xml:space="preserve">Go to the </w:t>
            </w:r>
            <w:r w:rsidR="00414922">
              <w:rPr>
                <w:i w:val="0"/>
                <w:iCs w:val="0"/>
                <w:sz w:val="21"/>
                <w:szCs w:val="21"/>
                <w:u w:val="none"/>
              </w:rPr>
              <w:t>portal</w:t>
            </w:r>
            <w:r>
              <w:rPr>
                <w:i w:val="0"/>
                <w:iCs w:val="0"/>
                <w:sz w:val="21"/>
                <w:szCs w:val="21"/>
                <w:u w:val="none"/>
              </w:rPr>
              <w:t xml:space="preserve"> page and </w:t>
            </w:r>
            <w:r w:rsidR="00F708F2">
              <w:rPr>
                <w:i w:val="0"/>
                <w:iCs w:val="0"/>
                <w:sz w:val="21"/>
                <w:szCs w:val="21"/>
                <w:u w:val="none"/>
              </w:rPr>
              <w:t xml:space="preserve">click on </w:t>
            </w:r>
            <w:r w:rsidR="00DD0266">
              <w:rPr>
                <w:i w:val="0"/>
                <w:iCs w:val="0"/>
                <w:sz w:val="21"/>
                <w:szCs w:val="21"/>
                <w:u w:val="none"/>
              </w:rPr>
              <w:t>“</w:t>
            </w:r>
            <w:r w:rsidR="00F708F2">
              <w:rPr>
                <w:i w:val="0"/>
                <w:iCs w:val="0"/>
                <w:sz w:val="21"/>
                <w:szCs w:val="21"/>
                <w:u w:val="none"/>
              </w:rPr>
              <w:t>sign-up</w:t>
            </w:r>
            <w:r w:rsidR="00DD0266">
              <w:rPr>
                <w:i w:val="0"/>
                <w:iCs w:val="0"/>
                <w:sz w:val="21"/>
                <w:szCs w:val="21"/>
                <w:u w:val="none"/>
              </w:rPr>
              <w:t>” button</w:t>
            </w:r>
            <w:r w:rsidR="00F708F2">
              <w:rPr>
                <w:i w:val="0"/>
                <w:iCs w:val="0"/>
                <w:sz w:val="21"/>
                <w:szCs w:val="21"/>
                <w:u w:val="none"/>
              </w:rPr>
              <w:t>.</w:t>
            </w:r>
          </w:p>
        </w:tc>
      </w:tr>
      <w:tr w:rsidR="00863E81" w:rsidTr="00FE4BC0">
        <w:trPr>
          <w:cnfStyle w:val="000000100000"/>
        </w:trPr>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863E81" w:rsidRPr="00573837" w:rsidRDefault="00863E81" w:rsidP="00FE4BC0">
            <w:pPr>
              <w:pStyle w:val="Caption"/>
              <w:keepNext/>
              <w:jc w:val="left"/>
              <w:cnfStyle w:val="000000100000"/>
              <w:rPr>
                <w:i w:val="0"/>
                <w:iCs w:val="0"/>
                <w:sz w:val="21"/>
                <w:szCs w:val="21"/>
                <w:u w:val="none"/>
              </w:rPr>
            </w:pPr>
            <w:r>
              <w:rPr>
                <w:i w:val="0"/>
                <w:iCs w:val="0"/>
                <w:sz w:val="21"/>
                <w:szCs w:val="21"/>
                <w:u w:val="none"/>
              </w:rPr>
              <w:t>H4</w:t>
            </w:r>
          </w:p>
        </w:tc>
      </w:tr>
      <w:tr w:rsidR="00863E81" w:rsidTr="00FE4BC0">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863E81" w:rsidRPr="00573837" w:rsidRDefault="00C905D2" w:rsidP="00FE4BC0">
            <w:pPr>
              <w:pStyle w:val="Caption"/>
              <w:keepNext/>
              <w:jc w:val="left"/>
              <w:cnfStyle w:val="000000000000"/>
              <w:rPr>
                <w:i w:val="0"/>
                <w:iCs w:val="0"/>
                <w:sz w:val="21"/>
                <w:szCs w:val="21"/>
                <w:u w:val="none"/>
              </w:rPr>
            </w:pPr>
            <w:r>
              <w:rPr>
                <w:i w:val="0"/>
                <w:iCs w:val="0"/>
                <w:sz w:val="21"/>
                <w:szCs w:val="21"/>
                <w:u w:val="none"/>
              </w:rPr>
              <w:t>Change the background color layout of the sign-up page to be consistent with the other ones</w:t>
            </w:r>
          </w:p>
        </w:tc>
      </w:tr>
      <w:tr w:rsidR="00863E81" w:rsidTr="00FE4BC0">
        <w:trPr>
          <w:cnfStyle w:val="000000100000"/>
        </w:trPr>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863E81" w:rsidRPr="00573837" w:rsidRDefault="007E36CD" w:rsidP="007E36CD">
            <w:pPr>
              <w:pStyle w:val="Caption"/>
              <w:keepNext/>
              <w:tabs>
                <w:tab w:val="left" w:pos="2040"/>
              </w:tabs>
              <w:jc w:val="left"/>
              <w:cnfStyle w:val="000000100000"/>
              <w:rPr>
                <w:i w:val="0"/>
                <w:iCs w:val="0"/>
                <w:sz w:val="21"/>
                <w:szCs w:val="21"/>
                <w:u w:val="none"/>
              </w:rPr>
            </w:pPr>
            <w:r>
              <w:rPr>
                <w:i w:val="0"/>
                <w:iCs w:val="0"/>
                <w:sz w:val="21"/>
                <w:szCs w:val="21"/>
                <w:u w:val="none"/>
              </w:rPr>
              <w:t>Cosmetic</w:t>
            </w:r>
            <w:r>
              <w:rPr>
                <w:i w:val="0"/>
                <w:iCs w:val="0"/>
                <w:sz w:val="21"/>
                <w:szCs w:val="21"/>
                <w:u w:val="none"/>
              </w:rPr>
              <w:tab/>
            </w:r>
          </w:p>
        </w:tc>
      </w:tr>
      <w:tr w:rsidR="00863E81" w:rsidTr="00FE4BC0">
        <w:tc>
          <w:tcPr>
            <w:cnfStyle w:val="001000000000"/>
            <w:tcW w:w="2649" w:type="dxa"/>
          </w:tcPr>
          <w:p w:rsidR="00863E81" w:rsidRPr="00573837" w:rsidRDefault="00863E81"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863E81" w:rsidRPr="00573837" w:rsidRDefault="00863E81" w:rsidP="00FE4BC0">
            <w:pPr>
              <w:pStyle w:val="Caption"/>
              <w:keepNext/>
              <w:jc w:val="left"/>
              <w:cnfStyle w:val="000000000000"/>
              <w:rPr>
                <w:sz w:val="21"/>
                <w:szCs w:val="21"/>
                <w:u w:val="none"/>
              </w:rPr>
            </w:pPr>
            <w:r w:rsidRPr="00573837">
              <w:rPr>
                <w:sz w:val="21"/>
                <w:szCs w:val="21"/>
                <w:u w:val="none"/>
              </w:rPr>
              <w:t>None</w:t>
            </w:r>
          </w:p>
        </w:tc>
      </w:tr>
      <w:tr w:rsidR="00DD0266" w:rsidTr="00FE4BC0">
        <w:trPr>
          <w:cnfStyle w:val="000000100000"/>
        </w:trPr>
        <w:tc>
          <w:tcPr>
            <w:cnfStyle w:val="001000000000"/>
            <w:tcW w:w="2649" w:type="dxa"/>
          </w:tcPr>
          <w:p w:rsidR="00DD0266" w:rsidRPr="00573837" w:rsidRDefault="00DD0266"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DD0266" w:rsidRPr="00573837" w:rsidRDefault="00DD0266"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657725" cy="2620389"/>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657725" cy="2620389"/>
                          </a:xfrm>
                          <a:prstGeom prst="rect">
                            <a:avLst/>
                          </a:prstGeom>
                          <a:noFill/>
                          <a:ln w="9525">
                            <a:noFill/>
                            <a:miter lim="800000"/>
                            <a:headEnd/>
                            <a:tailEnd/>
                          </a:ln>
                        </pic:spPr>
                      </pic:pic>
                    </a:graphicData>
                  </a:graphic>
                </wp:inline>
              </w:drawing>
            </w:r>
          </w:p>
        </w:tc>
      </w:tr>
    </w:tbl>
    <w:p w:rsidR="00863E81" w:rsidRDefault="00863E81" w:rsidP="00093E89">
      <w:pPr>
        <w:rPr>
          <w:rFonts w:ascii="Segoe UI" w:hAnsi="Segoe UI"/>
          <w:sz w:val="22"/>
          <w:szCs w:val="22"/>
        </w:rPr>
      </w:pPr>
    </w:p>
    <w:p w:rsidR="00906868" w:rsidRDefault="00906868">
      <w:pPr>
        <w:ind w:left="426"/>
        <w:rPr>
          <w:rFonts w:ascii="Segoe UI" w:hAnsi="Segoe UI"/>
          <w:sz w:val="22"/>
          <w:szCs w:val="22"/>
        </w:rPr>
      </w:pPr>
    </w:p>
    <w:tbl>
      <w:tblPr>
        <w:tblStyle w:val="MediumShading2-Accent3"/>
        <w:tblW w:w="0" w:type="auto"/>
        <w:tblInd w:w="392" w:type="dxa"/>
        <w:tblLook w:val="04A0"/>
      </w:tblPr>
      <w:tblGrid>
        <w:gridCol w:w="2039"/>
        <w:gridCol w:w="8226"/>
      </w:tblGrid>
      <w:tr w:rsidR="00EC13DD" w:rsidTr="00FE4BC0">
        <w:trPr>
          <w:cnfStyle w:val="100000000000"/>
        </w:trPr>
        <w:tc>
          <w:tcPr>
            <w:cnfStyle w:val="001000000100"/>
            <w:tcW w:w="9867" w:type="dxa"/>
            <w:gridSpan w:val="2"/>
          </w:tcPr>
          <w:p w:rsidR="00EC13DD" w:rsidRPr="008A5820" w:rsidRDefault="00EC13DD" w:rsidP="00641AC1">
            <w:pPr>
              <w:pStyle w:val="Caption"/>
              <w:keepNext/>
              <w:jc w:val="left"/>
              <w:rPr>
                <w:i w:val="0"/>
                <w:iCs w:val="0"/>
              </w:rPr>
            </w:pPr>
            <w:r w:rsidRPr="008A5820">
              <w:rPr>
                <w:i w:val="0"/>
                <w:iCs w:val="0"/>
                <w:sz w:val="26"/>
                <w:szCs w:val="26"/>
                <w:u w:val="none"/>
              </w:rPr>
              <w:lastRenderedPageBreak/>
              <w:t xml:space="preserve">Usability Bug # </w:t>
            </w:r>
            <w:r>
              <w:rPr>
                <w:i w:val="0"/>
                <w:iCs w:val="0"/>
                <w:color w:val="auto"/>
                <w:sz w:val="26"/>
                <w:szCs w:val="26"/>
                <w:u w:val="none"/>
              </w:rPr>
              <w:t>3</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 xml:space="preserve">No </w:t>
            </w:r>
            <w:r w:rsidR="00641AC1">
              <w:rPr>
                <w:i w:val="0"/>
                <w:iCs w:val="0"/>
                <w:color w:val="auto"/>
                <w:sz w:val="26"/>
                <w:szCs w:val="26"/>
                <w:u w:val="none"/>
              </w:rPr>
              <w:t xml:space="preserve">enough feedback on system status </w:t>
            </w:r>
            <w:r>
              <w:rPr>
                <w:i w:val="0"/>
                <w:iCs w:val="0"/>
                <w:color w:val="auto"/>
                <w:sz w:val="26"/>
                <w:szCs w:val="26"/>
                <w:u w:val="none"/>
              </w:rPr>
              <w:t xml:space="preserve">in </w:t>
            </w:r>
            <w:r w:rsidR="00641AC1">
              <w:rPr>
                <w:i w:val="0"/>
                <w:iCs w:val="0"/>
                <w:color w:val="auto"/>
                <w:sz w:val="26"/>
                <w:szCs w:val="26"/>
                <w:u w:val="none"/>
              </w:rPr>
              <w:t xml:space="preserve">the </w:t>
            </w:r>
            <w:r>
              <w:rPr>
                <w:i w:val="0"/>
                <w:iCs w:val="0"/>
                <w:color w:val="auto"/>
                <w:sz w:val="26"/>
                <w:szCs w:val="26"/>
                <w:u w:val="none"/>
              </w:rPr>
              <w:t xml:space="preserve">user </w:t>
            </w:r>
            <w:r w:rsidR="00641AC1">
              <w:rPr>
                <w:i w:val="0"/>
                <w:iCs w:val="0"/>
                <w:color w:val="auto"/>
                <w:sz w:val="26"/>
                <w:szCs w:val="26"/>
                <w:u w:val="none"/>
              </w:rPr>
              <w:t>home page</w:t>
            </w:r>
          </w:p>
        </w:tc>
      </w:tr>
      <w:tr w:rsidR="00EC13DD" w:rsidTr="00FE4BC0">
        <w:trPr>
          <w:cnfStyle w:val="000000100000"/>
        </w:trPr>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EC13DD" w:rsidRPr="00573837" w:rsidRDefault="007E4EF2" w:rsidP="00FE4BC0">
            <w:pPr>
              <w:pStyle w:val="Caption"/>
              <w:keepNext/>
              <w:jc w:val="left"/>
              <w:cnfStyle w:val="000000100000"/>
              <w:rPr>
                <w:i w:val="0"/>
                <w:iCs w:val="0"/>
                <w:sz w:val="21"/>
                <w:szCs w:val="21"/>
                <w:u w:val="none"/>
              </w:rPr>
            </w:pPr>
            <w:r>
              <w:rPr>
                <w:i w:val="0"/>
                <w:iCs w:val="0"/>
                <w:sz w:val="21"/>
                <w:szCs w:val="21"/>
                <w:u w:val="none"/>
              </w:rPr>
              <w:t>Interaction style</w:t>
            </w:r>
          </w:p>
        </w:tc>
      </w:tr>
      <w:tr w:rsidR="00EC13DD" w:rsidTr="00FE4BC0">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EC13DD" w:rsidRPr="00573837" w:rsidRDefault="00641AC1" w:rsidP="00FE4BC0">
            <w:pPr>
              <w:pStyle w:val="Caption"/>
              <w:keepNext/>
              <w:jc w:val="left"/>
              <w:cnfStyle w:val="000000000000"/>
              <w:rPr>
                <w:i w:val="0"/>
                <w:iCs w:val="0"/>
                <w:sz w:val="21"/>
                <w:szCs w:val="21"/>
                <w:u w:val="none"/>
              </w:rPr>
            </w:pPr>
            <w:r>
              <w:rPr>
                <w:i w:val="0"/>
                <w:iCs w:val="0"/>
                <w:sz w:val="21"/>
                <w:szCs w:val="21"/>
                <w:u w:val="none"/>
              </w:rPr>
              <w:t>It is not clear for the user that we are in the home page.</w:t>
            </w:r>
          </w:p>
        </w:tc>
      </w:tr>
      <w:tr w:rsidR="00EC13DD" w:rsidTr="00FE4BC0">
        <w:trPr>
          <w:cnfStyle w:val="000000100000"/>
        </w:trPr>
        <w:tc>
          <w:tcPr>
            <w:cnfStyle w:val="001000000000"/>
            <w:tcW w:w="2649" w:type="dxa"/>
          </w:tcPr>
          <w:p w:rsidR="00EC13DD" w:rsidRPr="00573837" w:rsidRDefault="00EC13DD"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EC13DD" w:rsidRDefault="00EC13DD" w:rsidP="00341937">
            <w:pPr>
              <w:pStyle w:val="Caption"/>
              <w:keepNext/>
              <w:jc w:val="left"/>
              <w:cnfStyle w:val="000000100000"/>
              <w:rPr>
                <w:i w:val="0"/>
                <w:iCs w:val="0"/>
                <w:sz w:val="21"/>
                <w:szCs w:val="21"/>
                <w:u w:val="none"/>
              </w:rPr>
            </w:pPr>
            <w:r>
              <w:rPr>
                <w:i w:val="0"/>
                <w:iCs w:val="0"/>
                <w:sz w:val="21"/>
                <w:szCs w:val="21"/>
                <w:u w:val="none"/>
              </w:rPr>
              <w:t xml:space="preserve">User </w:t>
            </w:r>
            <w:r w:rsidR="00341937">
              <w:rPr>
                <w:i w:val="0"/>
                <w:iCs w:val="0"/>
                <w:sz w:val="21"/>
                <w:szCs w:val="21"/>
                <w:u w:val="none"/>
              </w:rPr>
              <w:t xml:space="preserve">Home </w:t>
            </w:r>
            <w:r>
              <w:rPr>
                <w:i w:val="0"/>
                <w:iCs w:val="0"/>
                <w:sz w:val="21"/>
                <w:szCs w:val="21"/>
                <w:u w:val="none"/>
              </w:rPr>
              <w:t>Page</w:t>
            </w:r>
          </w:p>
        </w:tc>
      </w:tr>
      <w:tr w:rsidR="00EC13DD" w:rsidTr="00FE4BC0">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EC13DD" w:rsidRPr="00573837" w:rsidRDefault="00EC13DD" w:rsidP="0067053B">
            <w:pPr>
              <w:pStyle w:val="Caption"/>
              <w:keepNext/>
              <w:jc w:val="left"/>
              <w:cnfStyle w:val="000000000000"/>
              <w:rPr>
                <w:i w:val="0"/>
                <w:iCs w:val="0"/>
                <w:sz w:val="21"/>
                <w:szCs w:val="21"/>
                <w:u w:val="none"/>
              </w:rPr>
            </w:pPr>
            <w:r>
              <w:rPr>
                <w:i w:val="0"/>
                <w:iCs w:val="0"/>
                <w:sz w:val="21"/>
                <w:szCs w:val="21"/>
                <w:u w:val="none"/>
              </w:rPr>
              <w:t xml:space="preserve">From the </w:t>
            </w:r>
            <w:r w:rsidR="0067053B">
              <w:rPr>
                <w:i w:val="0"/>
                <w:iCs w:val="0"/>
                <w:sz w:val="21"/>
                <w:szCs w:val="21"/>
                <w:u w:val="none"/>
              </w:rPr>
              <w:t>portal</w:t>
            </w:r>
            <w:r>
              <w:rPr>
                <w:i w:val="0"/>
                <w:iCs w:val="0"/>
                <w:sz w:val="21"/>
                <w:szCs w:val="21"/>
                <w:u w:val="none"/>
              </w:rPr>
              <w:t xml:space="preserve"> page, simply login</w:t>
            </w:r>
            <w:r w:rsidR="0067053B">
              <w:rPr>
                <w:i w:val="0"/>
                <w:iCs w:val="0"/>
                <w:sz w:val="21"/>
                <w:szCs w:val="21"/>
                <w:u w:val="none"/>
              </w:rPr>
              <w:t xml:space="preserve"> and you will be directed to the user home page</w:t>
            </w:r>
          </w:p>
        </w:tc>
      </w:tr>
      <w:tr w:rsidR="00EC13DD" w:rsidTr="00FE4BC0">
        <w:trPr>
          <w:cnfStyle w:val="000000100000"/>
        </w:trPr>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EC13DD" w:rsidRPr="00573837" w:rsidRDefault="0067053B" w:rsidP="00FE4BC0">
            <w:pPr>
              <w:pStyle w:val="Caption"/>
              <w:keepNext/>
              <w:jc w:val="left"/>
              <w:cnfStyle w:val="000000100000"/>
              <w:rPr>
                <w:i w:val="0"/>
                <w:iCs w:val="0"/>
                <w:sz w:val="21"/>
                <w:szCs w:val="21"/>
                <w:u w:val="none"/>
              </w:rPr>
            </w:pPr>
            <w:r>
              <w:rPr>
                <w:i w:val="0"/>
                <w:iCs w:val="0"/>
                <w:sz w:val="21"/>
                <w:szCs w:val="21"/>
                <w:u w:val="none"/>
              </w:rPr>
              <w:t>H1</w:t>
            </w:r>
          </w:p>
        </w:tc>
      </w:tr>
      <w:tr w:rsidR="00EC13DD" w:rsidTr="00FE4BC0">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EC13DD" w:rsidRPr="00573837" w:rsidRDefault="0067053B" w:rsidP="0067053B">
            <w:pPr>
              <w:pStyle w:val="Caption"/>
              <w:keepNext/>
              <w:jc w:val="left"/>
              <w:cnfStyle w:val="000000000000"/>
              <w:rPr>
                <w:i w:val="0"/>
                <w:iCs w:val="0"/>
                <w:sz w:val="21"/>
                <w:szCs w:val="21"/>
                <w:u w:val="none"/>
              </w:rPr>
            </w:pPr>
            <w:r>
              <w:rPr>
                <w:i w:val="0"/>
                <w:iCs w:val="0"/>
                <w:sz w:val="21"/>
                <w:szCs w:val="21"/>
                <w:u w:val="none"/>
              </w:rPr>
              <w:t>There should be a clear “Home page” in bigger character than “Recent Activities”</w:t>
            </w:r>
          </w:p>
        </w:tc>
      </w:tr>
      <w:tr w:rsidR="00EC13DD" w:rsidTr="00FE4BC0">
        <w:trPr>
          <w:cnfStyle w:val="000000100000"/>
        </w:trPr>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EC13DD" w:rsidRPr="00573837" w:rsidRDefault="00B029DF" w:rsidP="00A1178B">
            <w:pPr>
              <w:pStyle w:val="Caption"/>
              <w:keepNext/>
              <w:jc w:val="left"/>
              <w:cnfStyle w:val="000000100000"/>
              <w:rPr>
                <w:i w:val="0"/>
                <w:iCs w:val="0"/>
                <w:sz w:val="21"/>
                <w:szCs w:val="21"/>
                <w:u w:val="none"/>
              </w:rPr>
            </w:pPr>
            <w:r>
              <w:rPr>
                <w:i w:val="0"/>
                <w:iCs w:val="0"/>
                <w:sz w:val="21"/>
                <w:szCs w:val="21"/>
                <w:u w:val="none"/>
              </w:rPr>
              <w:t>Major</w:t>
            </w:r>
          </w:p>
        </w:tc>
      </w:tr>
      <w:tr w:rsidR="00EC13DD" w:rsidTr="00FE4BC0">
        <w:tc>
          <w:tcPr>
            <w:cnfStyle w:val="001000000000"/>
            <w:tcW w:w="2649" w:type="dxa"/>
          </w:tcPr>
          <w:p w:rsidR="00EC13DD" w:rsidRPr="00573837" w:rsidRDefault="00EC13DD"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EC13DD" w:rsidRPr="00573837" w:rsidRDefault="00EC13DD" w:rsidP="00FE4BC0">
            <w:pPr>
              <w:pStyle w:val="Caption"/>
              <w:keepNext/>
              <w:jc w:val="left"/>
              <w:cnfStyle w:val="000000000000"/>
              <w:rPr>
                <w:sz w:val="21"/>
                <w:szCs w:val="21"/>
                <w:u w:val="none"/>
              </w:rPr>
            </w:pPr>
            <w:r w:rsidRPr="00573837">
              <w:rPr>
                <w:sz w:val="21"/>
                <w:szCs w:val="21"/>
                <w:u w:val="none"/>
              </w:rPr>
              <w:t>None</w:t>
            </w:r>
          </w:p>
        </w:tc>
      </w:tr>
      <w:tr w:rsidR="00641AC1" w:rsidTr="00FE4BC0">
        <w:trPr>
          <w:cnfStyle w:val="000000100000"/>
        </w:trPr>
        <w:tc>
          <w:tcPr>
            <w:cnfStyle w:val="001000000000"/>
            <w:tcW w:w="2649" w:type="dxa"/>
          </w:tcPr>
          <w:p w:rsidR="00641AC1" w:rsidRPr="00573837" w:rsidRDefault="00641AC1"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641AC1" w:rsidRPr="00573837" w:rsidRDefault="00641AC1"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57775" cy="2845453"/>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057775" cy="2845453"/>
                          </a:xfrm>
                          <a:prstGeom prst="rect">
                            <a:avLst/>
                          </a:prstGeom>
                          <a:noFill/>
                          <a:ln w="9525">
                            <a:noFill/>
                            <a:miter lim="800000"/>
                            <a:headEnd/>
                            <a:tailEnd/>
                          </a:ln>
                        </pic:spPr>
                      </pic:pic>
                    </a:graphicData>
                  </a:graphic>
                </wp:inline>
              </w:drawing>
            </w:r>
          </w:p>
        </w:tc>
      </w:tr>
    </w:tbl>
    <w:p w:rsidR="00906868" w:rsidRDefault="00662A4E" w:rsidP="00662A4E">
      <w:pPr>
        <w:tabs>
          <w:tab w:val="left" w:pos="2655"/>
        </w:tabs>
        <w:rPr>
          <w:rFonts w:ascii="Segoe UI" w:hAnsi="Segoe UI"/>
          <w:sz w:val="22"/>
          <w:szCs w:val="22"/>
        </w:rPr>
      </w:pPr>
      <w:r>
        <w:rPr>
          <w:rFonts w:ascii="Segoe UI" w:hAnsi="Segoe UI"/>
          <w:sz w:val="22"/>
          <w:szCs w:val="22"/>
        </w:rPr>
        <w:tab/>
      </w:r>
    </w:p>
    <w:p w:rsidR="00906868" w:rsidRDefault="00906868">
      <w:pPr>
        <w:rPr>
          <w:rFonts w:ascii="Segoe UI" w:hAnsi="Segoe UI"/>
          <w:sz w:val="22"/>
          <w:szCs w:val="22"/>
        </w:rPr>
      </w:pPr>
    </w:p>
    <w:tbl>
      <w:tblPr>
        <w:tblStyle w:val="MediumShading2-Accent3"/>
        <w:tblW w:w="0" w:type="auto"/>
        <w:tblInd w:w="392" w:type="dxa"/>
        <w:tblLook w:val="04A0"/>
      </w:tblPr>
      <w:tblGrid>
        <w:gridCol w:w="2649"/>
        <w:gridCol w:w="7218"/>
      </w:tblGrid>
      <w:tr w:rsidR="00662A4E" w:rsidTr="00FE4BC0">
        <w:trPr>
          <w:cnfStyle w:val="100000000000"/>
        </w:trPr>
        <w:tc>
          <w:tcPr>
            <w:cnfStyle w:val="001000000100"/>
            <w:tcW w:w="9867" w:type="dxa"/>
            <w:gridSpan w:val="2"/>
          </w:tcPr>
          <w:p w:rsidR="00662A4E" w:rsidRPr="008A5820" w:rsidRDefault="00662A4E" w:rsidP="00B029DF">
            <w:pPr>
              <w:pStyle w:val="Caption"/>
              <w:keepNext/>
              <w:jc w:val="left"/>
              <w:rPr>
                <w:i w:val="0"/>
                <w:iCs w:val="0"/>
              </w:rPr>
            </w:pPr>
            <w:r w:rsidRPr="008A5820">
              <w:rPr>
                <w:i w:val="0"/>
                <w:iCs w:val="0"/>
                <w:sz w:val="26"/>
                <w:szCs w:val="26"/>
                <w:u w:val="none"/>
              </w:rPr>
              <w:lastRenderedPageBreak/>
              <w:t xml:space="preserve">Usability Bug # </w:t>
            </w:r>
            <w:r>
              <w:rPr>
                <w:i w:val="0"/>
                <w:iCs w:val="0"/>
                <w:color w:val="auto"/>
                <w:sz w:val="26"/>
                <w:szCs w:val="26"/>
                <w:u w:val="none"/>
              </w:rPr>
              <w:t>4</w:t>
            </w:r>
            <w:r w:rsidRPr="008A5820">
              <w:rPr>
                <w:i w:val="0"/>
                <w:iCs w:val="0"/>
                <w:sz w:val="26"/>
                <w:szCs w:val="26"/>
                <w:u w:val="none"/>
              </w:rPr>
              <w:t xml:space="preserve"> </w:t>
            </w:r>
            <w:r w:rsidRPr="008A5820">
              <w:rPr>
                <w:i w:val="0"/>
                <w:iCs w:val="0"/>
                <w:color w:val="auto"/>
                <w:sz w:val="26"/>
                <w:szCs w:val="26"/>
                <w:u w:val="none"/>
              </w:rPr>
              <w:t xml:space="preserve">– </w:t>
            </w:r>
            <w:r w:rsidR="00B029DF">
              <w:rPr>
                <w:i w:val="0"/>
                <w:iCs w:val="0"/>
                <w:color w:val="auto"/>
                <w:sz w:val="26"/>
                <w:szCs w:val="26"/>
                <w:u w:val="none"/>
              </w:rPr>
              <w:t>Planning page and User H</w:t>
            </w:r>
            <w:r w:rsidR="0089582E">
              <w:rPr>
                <w:i w:val="0"/>
                <w:iCs w:val="0"/>
                <w:color w:val="auto"/>
                <w:sz w:val="26"/>
                <w:szCs w:val="26"/>
                <w:u w:val="none"/>
              </w:rPr>
              <w:t xml:space="preserve">ome </w:t>
            </w:r>
            <w:r>
              <w:rPr>
                <w:i w:val="0"/>
                <w:iCs w:val="0"/>
                <w:color w:val="auto"/>
                <w:sz w:val="26"/>
                <w:szCs w:val="26"/>
                <w:u w:val="none"/>
              </w:rPr>
              <w:t xml:space="preserve">Page’s title </w:t>
            </w:r>
            <w:r w:rsidR="00B029DF">
              <w:rPr>
                <w:i w:val="0"/>
                <w:iCs w:val="0"/>
                <w:color w:val="auto"/>
                <w:sz w:val="26"/>
                <w:szCs w:val="26"/>
                <w:u w:val="none"/>
              </w:rPr>
              <w:t>layout</w:t>
            </w:r>
            <w:r>
              <w:rPr>
                <w:i w:val="0"/>
                <w:iCs w:val="0"/>
                <w:color w:val="auto"/>
                <w:sz w:val="26"/>
                <w:szCs w:val="26"/>
                <w:u w:val="none"/>
              </w:rPr>
              <w:t xml:space="preserve"> </w:t>
            </w:r>
            <w:r w:rsidR="0089582E">
              <w:rPr>
                <w:i w:val="0"/>
                <w:iCs w:val="0"/>
                <w:color w:val="auto"/>
                <w:sz w:val="26"/>
                <w:szCs w:val="26"/>
                <w:u w:val="none"/>
              </w:rPr>
              <w:t>different</w:t>
            </w:r>
          </w:p>
        </w:tc>
      </w:tr>
      <w:tr w:rsidR="00662A4E" w:rsidTr="00FE4BC0">
        <w:trPr>
          <w:cnfStyle w:val="000000100000"/>
        </w:trPr>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662A4E" w:rsidRPr="00573837" w:rsidRDefault="00662A4E" w:rsidP="00FE4BC0">
            <w:pPr>
              <w:pStyle w:val="Caption"/>
              <w:keepNext/>
              <w:jc w:val="left"/>
              <w:cnfStyle w:val="000000100000"/>
              <w:rPr>
                <w:i w:val="0"/>
                <w:iCs w:val="0"/>
                <w:sz w:val="21"/>
                <w:szCs w:val="21"/>
                <w:u w:val="none"/>
              </w:rPr>
            </w:pPr>
            <w:r>
              <w:rPr>
                <w:i w:val="0"/>
                <w:iCs w:val="0"/>
                <w:sz w:val="21"/>
                <w:szCs w:val="21"/>
                <w:u w:val="none"/>
              </w:rPr>
              <w:t>Interaction style</w:t>
            </w:r>
          </w:p>
        </w:tc>
      </w:tr>
      <w:tr w:rsidR="00662A4E" w:rsidTr="00FE4BC0">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662A4E" w:rsidRPr="00573837" w:rsidRDefault="00B029DF" w:rsidP="00B029DF">
            <w:pPr>
              <w:pStyle w:val="Caption"/>
              <w:keepNext/>
              <w:jc w:val="left"/>
              <w:cnfStyle w:val="000000000000"/>
              <w:rPr>
                <w:i w:val="0"/>
                <w:iCs w:val="0"/>
                <w:sz w:val="21"/>
                <w:szCs w:val="21"/>
                <w:u w:val="none"/>
              </w:rPr>
            </w:pPr>
            <w:r>
              <w:rPr>
                <w:i w:val="0"/>
                <w:iCs w:val="0"/>
                <w:sz w:val="21"/>
                <w:szCs w:val="21"/>
                <w:u w:val="none"/>
              </w:rPr>
              <w:t>The user home page and the planning page present two different title layouts</w:t>
            </w:r>
          </w:p>
        </w:tc>
      </w:tr>
      <w:tr w:rsidR="00662A4E" w:rsidTr="00FE4BC0">
        <w:trPr>
          <w:cnfStyle w:val="000000100000"/>
        </w:trPr>
        <w:tc>
          <w:tcPr>
            <w:cnfStyle w:val="001000000000"/>
            <w:tcW w:w="2649" w:type="dxa"/>
          </w:tcPr>
          <w:p w:rsidR="00662A4E" w:rsidRPr="00573837" w:rsidRDefault="00662A4E"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662A4E" w:rsidRDefault="00662A4E" w:rsidP="00B029DF">
            <w:pPr>
              <w:pStyle w:val="Caption"/>
              <w:keepNext/>
              <w:jc w:val="left"/>
              <w:cnfStyle w:val="000000100000"/>
              <w:rPr>
                <w:i w:val="0"/>
                <w:iCs w:val="0"/>
                <w:sz w:val="21"/>
                <w:szCs w:val="21"/>
                <w:u w:val="none"/>
              </w:rPr>
            </w:pPr>
            <w:r>
              <w:rPr>
                <w:i w:val="0"/>
                <w:iCs w:val="0"/>
                <w:sz w:val="21"/>
                <w:szCs w:val="21"/>
                <w:u w:val="none"/>
              </w:rPr>
              <w:t xml:space="preserve">User </w:t>
            </w:r>
            <w:r w:rsidR="00B029DF">
              <w:rPr>
                <w:i w:val="0"/>
                <w:iCs w:val="0"/>
                <w:sz w:val="21"/>
                <w:szCs w:val="21"/>
                <w:u w:val="none"/>
              </w:rPr>
              <w:t xml:space="preserve">Home </w:t>
            </w:r>
            <w:r>
              <w:rPr>
                <w:i w:val="0"/>
                <w:iCs w:val="0"/>
                <w:sz w:val="21"/>
                <w:szCs w:val="21"/>
                <w:u w:val="none"/>
              </w:rPr>
              <w:t>Page &amp; Planning</w:t>
            </w:r>
            <w:r w:rsidR="00B029DF">
              <w:rPr>
                <w:i w:val="0"/>
                <w:iCs w:val="0"/>
                <w:sz w:val="21"/>
                <w:szCs w:val="21"/>
                <w:u w:val="none"/>
              </w:rPr>
              <w:t xml:space="preserve"> Page</w:t>
            </w:r>
          </w:p>
        </w:tc>
      </w:tr>
      <w:tr w:rsidR="00662A4E" w:rsidTr="00FE4BC0">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662A4E" w:rsidRPr="00573837" w:rsidRDefault="00662A4E" w:rsidP="00B029DF">
            <w:pPr>
              <w:pStyle w:val="Caption"/>
              <w:keepNext/>
              <w:jc w:val="left"/>
              <w:cnfStyle w:val="000000000000"/>
              <w:rPr>
                <w:i w:val="0"/>
                <w:iCs w:val="0"/>
                <w:sz w:val="21"/>
                <w:szCs w:val="21"/>
                <w:u w:val="none"/>
              </w:rPr>
            </w:pPr>
            <w:r>
              <w:rPr>
                <w:i w:val="0"/>
                <w:iCs w:val="0"/>
                <w:sz w:val="21"/>
                <w:szCs w:val="21"/>
                <w:u w:val="none"/>
              </w:rPr>
              <w:t xml:space="preserve">From the user </w:t>
            </w:r>
            <w:r w:rsidR="00B029DF">
              <w:rPr>
                <w:i w:val="0"/>
                <w:iCs w:val="0"/>
                <w:sz w:val="21"/>
                <w:szCs w:val="21"/>
                <w:u w:val="none"/>
              </w:rPr>
              <w:t>home</w:t>
            </w:r>
            <w:r>
              <w:rPr>
                <w:i w:val="0"/>
                <w:iCs w:val="0"/>
                <w:sz w:val="21"/>
                <w:szCs w:val="21"/>
                <w:u w:val="none"/>
              </w:rPr>
              <w:t xml:space="preserve"> page. Go to planning</w:t>
            </w:r>
            <w:r w:rsidR="00B029DF">
              <w:rPr>
                <w:i w:val="0"/>
                <w:iCs w:val="0"/>
                <w:sz w:val="21"/>
                <w:szCs w:val="21"/>
                <w:u w:val="none"/>
              </w:rPr>
              <w:t xml:space="preserve"> page</w:t>
            </w:r>
            <w:r>
              <w:rPr>
                <w:i w:val="0"/>
                <w:iCs w:val="0"/>
                <w:sz w:val="21"/>
                <w:szCs w:val="21"/>
                <w:u w:val="none"/>
              </w:rPr>
              <w:t>.</w:t>
            </w:r>
            <w:r w:rsidR="00B029DF">
              <w:rPr>
                <w:i w:val="0"/>
                <w:iCs w:val="0"/>
                <w:sz w:val="21"/>
                <w:szCs w:val="21"/>
                <w:u w:val="none"/>
              </w:rPr>
              <w:t xml:space="preserve"> Compare both title layout</w:t>
            </w:r>
          </w:p>
        </w:tc>
      </w:tr>
      <w:tr w:rsidR="00662A4E" w:rsidTr="00FE4BC0">
        <w:trPr>
          <w:cnfStyle w:val="000000100000"/>
        </w:trPr>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662A4E" w:rsidRPr="00573837" w:rsidRDefault="00662A4E" w:rsidP="00FE4BC0">
            <w:pPr>
              <w:pStyle w:val="Caption"/>
              <w:keepNext/>
              <w:jc w:val="left"/>
              <w:cnfStyle w:val="000000100000"/>
              <w:rPr>
                <w:i w:val="0"/>
                <w:iCs w:val="0"/>
                <w:sz w:val="21"/>
                <w:szCs w:val="21"/>
                <w:u w:val="none"/>
              </w:rPr>
            </w:pPr>
            <w:r>
              <w:rPr>
                <w:i w:val="0"/>
                <w:iCs w:val="0"/>
                <w:sz w:val="21"/>
                <w:szCs w:val="21"/>
                <w:u w:val="none"/>
              </w:rPr>
              <w:t>H4</w:t>
            </w:r>
          </w:p>
        </w:tc>
      </w:tr>
      <w:tr w:rsidR="00662A4E" w:rsidTr="00FE4BC0">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662A4E" w:rsidRPr="00573837" w:rsidRDefault="0029033C" w:rsidP="00FE4BC0">
            <w:pPr>
              <w:pStyle w:val="Caption"/>
              <w:keepNext/>
              <w:jc w:val="left"/>
              <w:cnfStyle w:val="000000000000"/>
              <w:rPr>
                <w:i w:val="0"/>
                <w:iCs w:val="0"/>
                <w:sz w:val="21"/>
                <w:szCs w:val="21"/>
                <w:u w:val="none"/>
              </w:rPr>
            </w:pPr>
            <w:r>
              <w:rPr>
                <w:i w:val="0"/>
                <w:iCs w:val="0"/>
                <w:sz w:val="21"/>
                <w:szCs w:val="21"/>
                <w:u w:val="none"/>
              </w:rPr>
              <w:t>Be consistent with page title layout</w:t>
            </w:r>
          </w:p>
        </w:tc>
      </w:tr>
      <w:tr w:rsidR="00662A4E" w:rsidTr="00FE4BC0">
        <w:trPr>
          <w:cnfStyle w:val="000000100000"/>
        </w:trPr>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662A4E" w:rsidRPr="00573837" w:rsidRDefault="00B029DF" w:rsidP="00FE4BC0">
            <w:pPr>
              <w:pStyle w:val="Caption"/>
              <w:keepNext/>
              <w:jc w:val="left"/>
              <w:cnfStyle w:val="000000100000"/>
              <w:rPr>
                <w:i w:val="0"/>
                <w:iCs w:val="0"/>
                <w:sz w:val="21"/>
                <w:szCs w:val="21"/>
                <w:u w:val="none"/>
              </w:rPr>
            </w:pPr>
            <w:r>
              <w:rPr>
                <w:i w:val="0"/>
                <w:iCs w:val="0"/>
                <w:sz w:val="21"/>
                <w:szCs w:val="21"/>
                <w:u w:val="none"/>
              </w:rPr>
              <w:t>Moderate</w:t>
            </w:r>
            <w:r w:rsidR="00662A4E">
              <w:rPr>
                <w:i w:val="0"/>
                <w:iCs w:val="0"/>
                <w:sz w:val="21"/>
                <w:szCs w:val="21"/>
                <w:u w:val="none"/>
              </w:rPr>
              <w:t xml:space="preserve"> </w:t>
            </w:r>
          </w:p>
        </w:tc>
      </w:tr>
      <w:tr w:rsidR="00662A4E" w:rsidTr="00FE4BC0">
        <w:tc>
          <w:tcPr>
            <w:cnfStyle w:val="001000000000"/>
            <w:tcW w:w="2649" w:type="dxa"/>
          </w:tcPr>
          <w:p w:rsidR="00662A4E" w:rsidRPr="00573837" w:rsidRDefault="00662A4E"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662A4E" w:rsidRPr="00573837" w:rsidRDefault="00A6642A" w:rsidP="00FE4BC0">
            <w:pPr>
              <w:pStyle w:val="Caption"/>
              <w:keepNext/>
              <w:jc w:val="left"/>
              <w:cnfStyle w:val="000000000000"/>
              <w:rPr>
                <w:sz w:val="21"/>
                <w:szCs w:val="21"/>
                <w:u w:val="none"/>
              </w:rPr>
            </w:pPr>
            <w:r>
              <w:rPr>
                <w:sz w:val="21"/>
                <w:szCs w:val="21"/>
                <w:u w:val="none"/>
              </w:rPr>
              <w:t>Usability bug #3</w:t>
            </w:r>
          </w:p>
        </w:tc>
      </w:tr>
      <w:tr w:rsidR="007E36CD" w:rsidTr="00FE4BC0">
        <w:trPr>
          <w:cnfStyle w:val="000000100000"/>
        </w:trPr>
        <w:tc>
          <w:tcPr>
            <w:cnfStyle w:val="001000000000"/>
            <w:tcW w:w="2649" w:type="dxa"/>
          </w:tcPr>
          <w:p w:rsidR="007E36CD" w:rsidRPr="00573837" w:rsidRDefault="007E36CD"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7E36CD" w:rsidRPr="00573837" w:rsidRDefault="007E36CD" w:rsidP="00FE4BC0">
            <w:pPr>
              <w:pStyle w:val="Caption"/>
              <w:keepNext/>
              <w:jc w:val="left"/>
              <w:cnfStyle w:val="000000100000"/>
              <w:rPr>
                <w:sz w:val="21"/>
                <w:szCs w:val="21"/>
                <w:u w:val="none"/>
              </w:rPr>
            </w:pPr>
          </w:p>
        </w:tc>
      </w:tr>
    </w:tbl>
    <w:p w:rsidR="00662A4E" w:rsidRDefault="00662A4E">
      <w:pPr>
        <w:rPr>
          <w:rFonts w:ascii="Segoe UI" w:hAnsi="Segoe UI"/>
          <w:sz w:val="22"/>
          <w:szCs w:val="22"/>
        </w:rPr>
      </w:pPr>
    </w:p>
    <w:p w:rsidR="00662A4E" w:rsidRDefault="00662A4E">
      <w:pPr>
        <w:rPr>
          <w:rFonts w:ascii="Segoe UI" w:hAnsi="Segoe UI"/>
          <w:sz w:val="22"/>
          <w:szCs w:val="22"/>
        </w:rPr>
      </w:pPr>
    </w:p>
    <w:tbl>
      <w:tblPr>
        <w:tblStyle w:val="MediumShading2-Accent3"/>
        <w:tblW w:w="0" w:type="auto"/>
        <w:tblInd w:w="392" w:type="dxa"/>
        <w:tblLook w:val="04A0"/>
      </w:tblPr>
      <w:tblGrid>
        <w:gridCol w:w="2549"/>
        <w:gridCol w:w="7716"/>
      </w:tblGrid>
      <w:tr w:rsidR="0089582E" w:rsidTr="00FE4BC0">
        <w:trPr>
          <w:cnfStyle w:val="100000000000"/>
        </w:trPr>
        <w:tc>
          <w:tcPr>
            <w:cnfStyle w:val="001000000100"/>
            <w:tcW w:w="9867" w:type="dxa"/>
            <w:gridSpan w:val="2"/>
          </w:tcPr>
          <w:p w:rsidR="0089582E" w:rsidRPr="008A5820" w:rsidRDefault="0089582E" w:rsidP="00505699">
            <w:pPr>
              <w:pStyle w:val="Caption"/>
              <w:keepNext/>
              <w:jc w:val="left"/>
              <w:rPr>
                <w:i w:val="0"/>
                <w:iCs w:val="0"/>
              </w:rPr>
            </w:pPr>
            <w:r w:rsidRPr="008A5820">
              <w:rPr>
                <w:i w:val="0"/>
                <w:iCs w:val="0"/>
                <w:sz w:val="26"/>
                <w:szCs w:val="26"/>
                <w:u w:val="none"/>
              </w:rPr>
              <w:lastRenderedPageBreak/>
              <w:t xml:space="preserve">Usability Bug # </w:t>
            </w:r>
            <w:r>
              <w:rPr>
                <w:i w:val="0"/>
                <w:iCs w:val="0"/>
                <w:color w:val="auto"/>
                <w:sz w:val="26"/>
                <w:szCs w:val="26"/>
                <w:u w:val="none"/>
              </w:rPr>
              <w:t>5</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 xml:space="preserve">Filter section </w:t>
            </w:r>
            <w:r w:rsidR="00AF70B6">
              <w:rPr>
                <w:i w:val="0"/>
                <w:iCs w:val="0"/>
                <w:color w:val="auto"/>
                <w:sz w:val="26"/>
                <w:szCs w:val="26"/>
                <w:u w:val="none"/>
              </w:rPr>
              <w:t xml:space="preserve">does not have a </w:t>
            </w:r>
            <w:r>
              <w:rPr>
                <w:i w:val="0"/>
                <w:iCs w:val="0"/>
                <w:color w:val="auto"/>
                <w:sz w:val="26"/>
                <w:szCs w:val="26"/>
                <w:u w:val="none"/>
              </w:rPr>
              <w:t>title</w:t>
            </w:r>
          </w:p>
        </w:tc>
      </w:tr>
      <w:tr w:rsidR="0089582E" w:rsidTr="00FE4BC0">
        <w:trPr>
          <w:cnfStyle w:val="000000100000"/>
        </w:trPr>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89582E" w:rsidRPr="00573837" w:rsidRDefault="0089582E" w:rsidP="00FE4BC0">
            <w:pPr>
              <w:pStyle w:val="Caption"/>
              <w:keepNext/>
              <w:jc w:val="left"/>
              <w:cnfStyle w:val="000000100000"/>
              <w:rPr>
                <w:i w:val="0"/>
                <w:iCs w:val="0"/>
                <w:sz w:val="21"/>
                <w:szCs w:val="21"/>
                <w:u w:val="none"/>
              </w:rPr>
            </w:pPr>
            <w:r>
              <w:rPr>
                <w:i w:val="0"/>
                <w:iCs w:val="0"/>
                <w:sz w:val="21"/>
                <w:szCs w:val="21"/>
                <w:u w:val="none"/>
              </w:rPr>
              <w:t>UI Design</w:t>
            </w:r>
          </w:p>
        </w:tc>
      </w:tr>
      <w:tr w:rsidR="0089582E" w:rsidTr="00FE4BC0">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89582E" w:rsidRPr="00573837" w:rsidRDefault="005D72B5" w:rsidP="00FE4BC0">
            <w:pPr>
              <w:pStyle w:val="Caption"/>
              <w:keepNext/>
              <w:jc w:val="left"/>
              <w:cnfStyle w:val="000000000000"/>
              <w:rPr>
                <w:i w:val="0"/>
                <w:iCs w:val="0"/>
                <w:sz w:val="21"/>
                <w:szCs w:val="21"/>
                <w:u w:val="none"/>
              </w:rPr>
            </w:pPr>
            <w:r>
              <w:rPr>
                <w:i w:val="0"/>
                <w:iCs w:val="0"/>
                <w:sz w:val="21"/>
                <w:szCs w:val="21"/>
                <w:u w:val="none"/>
              </w:rPr>
              <w:t>The filter section does not have a proper title</w:t>
            </w:r>
          </w:p>
        </w:tc>
      </w:tr>
      <w:tr w:rsidR="0089582E" w:rsidTr="00FE4BC0">
        <w:trPr>
          <w:cnfStyle w:val="000000100000"/>
        </w:trPr>
        <w:tc>
          <w:tcPr>
            <w:cnfStyle w:val="001000000000"/>
            <w:tcW w:w="2649" w:type="dxa"/>
          </w:tcPr>
          <w:p w:rsidR="0089582E" w:rsidRPr="00573837" w:rsidRDefault="0089582E"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89582E" w:rsidRDefault="0089582E" w:rsidP="0089582E">
            <w:pPr>
              <w:pStyle w:val="Caption"/>
              <w:keepNext/>
              <w:jc w:val="left"/>
              <w:cnfStyle w:val="000000100000"/>
              <w:rPr>
                <w:i w:val="0"/>
                <w:iCs w:val="0"/>
                <w:sz w:val="21"/>
                <w:szCs w:val="21"/>
                <w:u w:val="none"/>
              </w:rPr>
            </w:pPr>
            <w:r>
              <w:rPr>
                <w:i w:val="0"/>
                <w:iCs w:val="0"/>
                <w:sz w:val="21"/>
                <w:szCs w:val="21"/>
                <w:u w:val="none"/>
              </w:rPr>
              <w:t>User Planning Page</w:t>
            </w:r>
          </w:p>
        </w:tc>
      </w:tr>
      <w:tr w:rsidR="0089582E" w:rsidTr="00FE4BC0">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89582E" w:rsidRPr="00573837" w:rsidRDefault="0089582E" w:rsidP="00BC329E">
            <w:pPr>
              <w:pStyle w:val="Caption"/>
              <w:keepNext/>
              <w:jc w:val="left"/>
              <w:cnfStyle w:val="000000000000"/>
              <w:rPr>
                <w:i w:val="0"/>
                <w:iCs w:val="0"/>
                <w:sz w:val="21"/>
                <w:szCs w:val="21"/>
                <w:u w:val="none"/>
              </w:rPr>
            </w:pPr>
            <w:r>
              <w:rPr>
                <w:i w:val="0"/>
                <w:iCs w:val="0"/>
                <w:sz w:val="21"/>
                <w:szCs w:val="21"/>
                <w:u w:val="none"/>
              </w:rPr>
              <w:t xml:space="preserve">From the user </w:t>
            </w:r>
            <w:r w:rsidR="00BC329E">
              <w:rPr>
                <w:i w:val="0"/>
                <w:iCs w:val="0"/>
                <w:sz w:val="21"/>
                <w:szCs w:val="21"/>
                <w:u w:val="none"/>
              </w:rPr>
              <w:t>home</w:t>
            </w:r>
            <w:r>
              <w:rPr>
                <w:i w:val="0"/>
                <w:iCs w:val="0"/>
                <w:sz w:val="21"/>
                <w:szCs w:val="21"/>
                <w:u w:val="none"/>
              </w:rPr>
              <w:t xml:space="preserve"> page. Go to the planning page</w:t>
            </w:r>
            <w:r w:rsidR="00BC329E">
              <w:rPr>
                <w:i w:val="0"/>
                <w:iCs w:val="0"/>
                <w:sz w:val="21"/>
                <w:szCs w:val="21"/>
                <w:u w:val="none"/>
              </w:rPr>
              <w:t xml:space="preserve"> by clicking the planning button in the upper menu</w:t>
            </w:r>
            <w:r>
              <w:rPr>
                <w:i w:val="0"/>
                <w:iCs w:val="0"/>
                <w:sz w:val="21"/>
                <w:szCs w:val="21"/>
                <w:u w:val="none"/>
              </w:rPr>
              <w:t>.</w:t>
            </w:r>
          </w:p>
        </w:tc>
      </w:tr>
      <w:tr w:rsidR="0089582E" w:rsidTr="00FE4BC0">
        <w:trPr>
          <w:cnfStyle w:val="000000100000"/>
        </w:trPr>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89582E" w:rsidRPr="00573837" w:rsidRDefault="0089582E" w:rsidP="00FE4BC0">
            <w:pPr>
              <w:pStyle w:val="Caption"/>
              <w:keepNext/>
              <w:jc w:val="left"/>
              <w:cnfStyle w:val="000000100000"/>
              <w:rPr>
                <w:i w:val="0"/>
                <w:iCs w:val="0"/>
                <w:sz w:val="21"/>
                <w:szCs w:val="21"/>
                <w:u w:val="none"/>
              </w:rPr>
            </w:pPr>
            <w:r>
              <w:rPr>
                <w:i w:val="0"/>
                <w:iCs w:val="0"/>
                <w:sz w:val="21"/>
                <w:szCs w:val="21"/>
                <w:u w:val="none"/>
              </w:rPr>
              <w:t>H</w:t>
            </w:r>
            <w:r w:rsidR="00642ECC">
              <w:rPr>
                <w:i w:val="0"/>
                <w:iCs w:val="0"/>
                <w:sz w:val="21"/>
                <w:szCs w:val="21"/>
                <w:u w:val="none"/>
              </w:rPr>
              <w:t>1</w:t>
            </w:r>
          </w:p>
        </w:tc>
      </w:tr>
      <w:tr w:rsidR="0089582E" w:rsidTr="00FE4BC0">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89582E" w:rsidRPr="00573837" w:rsidRDefault="00BC329E" w:rsidP="00F65FC8">
            <w:pPr>
              <w:pStyle w:val="Caption"/>
              <w:keepNext/>
              <w:jc w:val="left"/>
              <w:cnfStyle w:val="000000000000"/>
              <w:rPr>
                <w:i w:val="0"/>
                <w:iCs w:val="0"/>
                <w:sz w:val="21"/>
                <w:szCs w:val="21"/>
                <w:u w:val="none"/>
              </w:rPr>
            </w:pPr>
            <w:r>
              <w:rPr>
                <w:i w:val="0"/>
                <w:iCs w:val="0"/>
                <w:sz w:val="21"/>
                <w:szCs w:val="21"/>
                <w:u w:val="none"/>
              </w:rPr>
              <w:t>Add a title “</w:t>
            </w:r>
            <w:r w:rsidR="00F65FC8">
              <w:rPr>
                <w:i w:val="0"/>
                <w:iCs w:val="0"/>
                <w:sz w:val="21"/>
                <w:szCs w:val="21"/>
                <w:u w:val="none"/>
              </w:rPr>
              <w:t>Filters</w:t>
            </w:r>
            <w:r>
              <w:rPr>
                <w:i w:val="0"/>
                <w:iCs w:val="0"/>
                <w:sz w:val="21"/>
                <w:szCs w:val="21"/>
                <w:u w:val="none"/>
              </w:rPr>
              <w:t>” to properly help the user identify that section</w:t>
            </w:r>
          </w:p>
        </w:tc>
      </w:tr>
      <w:tr w:rsidR="0089582E" w:rsidTr="00FE4BC0">
        <w:trPr>
          <w:cnfStyle w:val="000000100000"/>
        </w:trPr>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89582E" w:rsidRPr="00573837" w:rsidRDefault="00505699" w:rsidP="00F65FC8">
            <w:pPr>
              <w:pStyle w:val="Caption"/>
              <w:keepNext/>
              <w:tabs>
                <w:tab w:val="left" w:pos="1065"/>
              </w:tabs>
              <w:jc w:val="left"/>
              <w:cnfStyle w:val="000000100000"/>
              <w:rPr>
                <w:i w:val="0"/>
                <w:iCs w:val="0"/>
                <w:sz w:val="21"/>
                <w:szCs w:val="21"/>
                <w:u w:val="none"/>
              </w:rPr>
            </w:pPr>
            <w:r>
              <w:rPr>
                <w:i w:val="0"/>
                <w:iCs w:val="0"/>
                <w:sz w:val="21"/>
                <w:szCs w:val="21"/>
                <w:u w:val="none"/>
              </w:rPr>
              <w:t>Major</w:t>
            </w:r>
          </w:p>
        </w:tc>
      </w:tr>
      <w:tr w:rsidR="0089582E" w:rsidTr="00FE4BC0">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89582E" w:rsidRPr="00573837" w:rsidRDefault="00505699" w:rsidP="00FE4BC0">
            <w:pPr>
              <w:pStyle w:val="Caption"/>
              <w:keepNext/>
              <w:jc w:val="left"/>
              <w:cnfStyle w:val="000000000000"/>
              <w:rPr>
                <w:sz w:val="21"/>
                <w:szCs w:val="21"/>
                <w:u w:val="none"/>
              </w:rPr>
            </w:pPr>
            <w:r>
              <w:rPr>
                <w:sz w:val="21"/>
                <w:szCs w:val="21"/>
                <w:u w:val="none"/>
              </w:rPr>
              <w:t>Usability bug #3</w:t>
            </w:r>
          </w:p>
        </w:tc>
      </w:tr>
      <w:tr w:rsidR="001F40AD" w:rsidTr="00FE4BC0">
        <w:trPr>
          <w:cnfStyle w:val="000000100000"/>
        </w:trPr>
        <w:tc>
          <w:tcPr>
            <w:cnfStyle w:val="001000000000"/>
            <w:tcW w:w="2649" w:type="dxa"/>
          </w:tcPr>
          <w:p w:rsidR="001F40AD" w:rsidRPr="00573837" w:rsidRDefault="001F40AD"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1F40AD" w:rsidRDefault="001F40AD"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743450" cy="266861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743450" cy="2668617"/>
                          </a:xfrm>
                          <a:prstGeom prst="rect">
                            <a:avLst/>
                          </a:prstGeom>
                          <a:noFill/>
                          <a:ln w="9525">
                            <a:noFill/>
                            <a:miter lim="800000"/>
                            <a:headEnd/>
                            <a:tailEnd/>
                          </a:ln>
                        </pic:spPr>
                      </pic:pic>
                    </a:graphicData>
                  </a:graphic>
                </wp:inline>
              </w:drawing>
            </w:r>
          </w:p>
        </w:tc>
      </w:tr>
    </w:tbl>
    <w:p w:rsidR="0089582E" w:rsidRDefault="0089582E">
      <w:pPr>
        <w:rPr>
          <w:rFonts w:ascii="Segoe UI" w:hAnsi="Segoe UI"/>
          <w:sz w:val="22"/>
          <w:szCs w:val="22"/>
        </w:rPr>
      </w:pPr>
    </w:p>
    <w:p w:rsidR="0089582E" w:rsidRDefault="0089582E">
      <w:pPr>
        <w:rPr>
          <w:rFonts w:ascii="Segoe UI" w:hAnsi="Segoe UI"/>
          <w:sz w:val="22"/>
          <w:szCs w:val="22"/>
        </w:rPr>
      </w:pPr>
    </w:p>
    <w:tbl>
      <w:tblPr>
        <w:tblStyle w:val="MediumShading2-Accent3"/>
        <w:tblW w:w="0" w:type="auto"/>
        <w:tblInd w:w="392" w:type="dxa"/>
        <w:tblLook w:val="04A0"/>
      </w:tblPr>
      <w:tblGrid>
        <w:gridCol w:w="2549"/>
        <w:gridCol w:w="7716"/>
      </w:tblGrid>
      <w:tr w:rsidR="0089582E" w:rsidTr="00FE4BC0">
        <w:trPr>
          <w:cnfStyle w:val="100000000000"/>
        </w:trPr>
        <w:tc>
          <w:tcPr>
            <w:cnfStyle w:val="001000000100"/>
            <w:tcW w:w="9867" w:type="dxa"/>
            <w:gridSpan w:val="2"/>
          </w:tcPr>
          <w:p w:rsidR="0089582E" w:rsidRPr="008A5820" w:rsidRDefault="0089582E" w:rsidP="001F40AD">
            <w:pPr>
              <w:pStyle w:val="Caption"/>
              <w:keepNext/>
              <w:jc w:val="left"/>
              <w:rPr>
                <w:i w:val="0"/>
                <w:iCs w:val="0"/>
              </w:rPr>
            </w:pPr>
            <w:r w:rsidRPr="008A5820">
              <w:rPr>
                <w:i w:val="0"/>
                <w:iCs w:val="0"/>
                <w:sz w:val="26"/>
                <w:szCs w:val="26"/>
                <w:u w:val="none"/>
              </w:rPr>
              <w:lastRenderedPageBreak/>
              <w:t xml:space="preserve">Usability Bug # </w:t>
            </w:r>
            <w:r>
              <w:rPr>
                <w:i w:val="0"/>
                <w:iCs w:val="0"/>
                <w:color w:val="auto"/>
                <w:sz w:val="26"/>
                <w:szCs w:val="26"/>
                <w:u w:val="none"/>
              </w:rPr>
              <w:t>6</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 xml:space="preserve">User Planning List </w:t>
            </w:r>
            <w:r w:rsidR="001F40AD">
              <w:rPr>
                <w:i w:val="0"/>
                <w:iCs w:val="0"/>
                <w:color w:val="auto"/>
                <w:sz w:val="26"/>
                <w:szCs w:val="26"/>
                <w:u w:val="none"/>
              </w:rPr>
              <w:t>does not have a title</w:t>
            </w:r>
          </w:p>
        </w:tc>
      </w:tr>
      <w:tr w:rsidR="0089582E" w:rsidTr="00FE4BC0">
        <w:trPr>
          <w:cnfStyle w:val="000000100000"/>
        </w:trPr>
        <w:tc>
          <w:tcPr>
            <w:cnfStyle w:val="001000000000"/>
            <w:tcW w:w="2649" w:type="dxa"/>
          </w:tcPr>
          <w:p w:rsidR="0089582E" w:rsidRPr="00573837" w:rsidRDefault="0089582E"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89582E" w:rsidRPr="00573837" w:rsidRDefault="0089582E" w:rsidP="00FE4BC0">
            <w:pPr>
              <w:pStyle w:val="Caption"/>
              <w:keepNext/>
              <w:jc w:val="left"/>
              <w:cnfStyle w:val="000000100000"/>
              <w:rPr>
                <w:i w:val="0"/>
                <w:iCs w:val="0"/>
                <w:sz w:val="21"/>
                <w:szCs w:val="21"/>
                <w:u w:val="none"/>
              </w:rPr>
            </w:pPr>
            <w:r>
              <w:rPr>
                <w:i w:val="0"/>
                <w:iCs w:val="0"/>
                <w:sz w:val="21"/>
                <w:szCs w:val="21"/>
                <w:u w:val="none"/>
              </w:rPr>
              <w:t>UI Design</w:t>
            </w:r>
          </w:p>
        </w:tc>
      </w:tr>
      <w:tr w:rsidR="001F40AD" w:rsidTr="00FE4BC0">
        <w:tc>
          <w:tcPr>
            <w:cnfStyle w:val="001000000000"/>
            <w:tcW w:w="2649" w:type="dxa"/>
          </w:tcPr>
          <w:p w:rsidR="001F40AD" w:rsidRPr="00573837" w:rsidRDefault="001F40AD"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1F40AD" w:rsidRPr="00573837" w:rsidRDefault="001F40AD" w:rsidP="006E4355">
            <w:pPr>
              <w:pStyle w:val="Caption"/>
              <w:keepNext/>
              <w:jc w:val="left"/>
              <w:cnfStyle w:val="000000000000"/>
              <w:rPr>
                <w:i w:val="0"/>
                <w:iCs w:val="0"/>
                <w:sz w:val="21"/>
                <w:szCs w:val="21"/>
                <w:u w:val="none"/>
              </w:rPr>
            </w:pPr>
            <w:r>
              <w:rPr>
                <w:i w:val="0"/>
                <w:iCs w:val="0"/>
                <w:sz w:val="21"/>
                <w:szCs w:val="21"/>
                <w:u w:val="none"/>
              </w:rPr>
              <w:t xml:space="preserve">The </w:t>
            </w:r>
            <w:r w:rsidR="006E4355">
              <w:rPr>
                <w:i w:val="0"/>
                <w:iCs w:val="0"/>
                <w:sz w:val="21"/>
                <w:szCs w:val="21"/>
                <w:u w:val="none"/>
              </w:rPr>
              <w:t>planning list</w:t>
            </w:r>
            <w:r>
              <w:rPr>
                <w:i w:val="0"/>
                <w:iCs w:val="0"/>
                <w:sz w:val="21"/>
                <w:szCs w:val="21"/>
                <w:u w:val="none"/>
              </w:rPr>
              <w:t xml:space="preserve"> section does not have a proper title</w:t>
            </w:r>
          </w:p>
        </w:tc>
      </w:tr>
      <w:tr w:rsidR="001F40AD" w:rsidTr="00FE4BC0">
        <w:trPr>
          <w:cnfStyle w:val="000000100000"/>
        </w:trPr>
        <w:tc>
          <w:tcPr>
            <w:cnfStyle w:val="001000000000"/>
            <w:tcW w:w="2649" w:type="dxa"/>
          </w:tcPr>
          <w:p w:rsidR="001F40AD" w:rsidRPr="00573837" w:rsidRDefault="001F40AD"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1F40AD" w:rsidRDefault="001F40AD" w:rsidP="0089273B">
            <w:pPr>
              <w:pStyle w:val="Caption"/>
              <w:keepNext/>
              <w:jc w:val="left"/>
              <w:cnfStyle w:val="000000100000"/>
              <w:rPr>
                <w:i w:val="0"/>
                <w:iCs w:val="0"/>
                <w:sz w:val="21"/>
                <w:szCs w:val="21"/>
                <w:u w:val="none"/>
              </w:rPr>
            </w:pPr>
            <w:r>
              <w:rPr>
                <w:i w:val="0"/>
                <w:iCs w:val="0"/>
                <w:sz w:val="21"/>
                <w:szCs w:val="21"/>
                <w:u w:val="none"/>
              </w:rPr>
              <w:t>User Planning Page</w:t>
            </w:r>
          </w:p>
        </w:tc>
      </w:tr>
      <w:tr w:rsidR="001F40AD" w:rsidTr="00FE4BC0">
        <w:tc>
          <w:tcPr>
            <w:cnfStyle w:val="001000000000"/>
            <w:tcW w:w="2649" w:type="dxa"/>
          </w:tcPr>
          <w:p w:rsidR="001F40AD" w:rsidRPr="00573837" w:rsidRDefault="001F40AD"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1F40AD" w:rsidRPr="00573837" w:rsidRDefault="001F40AD" w:rsidP="0089273B">
            <w:pPr>
              <w:pStyle w:val="Caption"/>
              <w:keepNext/>
              <w:jc w:val="left"/>
              <w:cnfStyle w:val="000000000000"/>
              <w:rPr>
                <w:i w:val="0"/>
                <w:iCs w:val="0"/>
                <w:sz w:val="21"/>
                <w:szCs w:val="21"/>
                <w:u w:val="none"/>
              </w:rPr>
            </w:pPr>
            <w:r>
              <w:rPr>
                <w:i w:val="0"/>
                <w:iCs w:val="0"/>
                <w:sz w:val="21"/>
                <w:szCs w:val="21"/>
                <w:u w:val="none"/>
              </w:rPr>
              <w:t>From the user home</w:t>
            </w:r>
            <w:r w:rsidR="00F65FC8">
              <w:rPr>
                <w:i w:val="0"/>
                <w:iCs w:val="0"/>
                <w:sz w:val="21"/>
                <w:szCs w:val="21"/>
                <w:u w:val="none"/>
              </w:rPr>
              <w:t xml:space="preserve"> page, g</w:t>
            </w:r>
            <w:r>
              <w:rPr>
                <w:i w:val="0"/>
                <w:iCs w:val="0"/>
                <w:sz w:val="21"/>
                <w:szCs w:val="21"/>
                <w:u w:val="none"/>
              </w:rPr>
              <w:t>o to the planning page by clicking the planning button in the upper menu.</w:t>
            </w:r>
            <w:r w:rsidR="006E4355">
              <w:rPr>
                <w:i w:val="0"/>
                <w:iCs w:val="0"/>
                <w:sz w:val="21"/>
                <w:szCs w:val="21"/>
                <w:u w:val="none"/>
              </w:rPr>
              <w:t xml:space="preserve"> Look at the planning list section.</w:t>
            </w:r>
          </w:p>
        </w:tc>
      </w:tr>
      <w:tr w:rsidR="001F40AD" w:rsidTr="00FE4BC0">
        <w:trPr>
          <w:cnfStyle w:val="000000100000"/>
        </w:trPr>
        <w:tc>
          <w:tcPr>
            <w:cnfStyle w:val="001000000000"/>
            <w:tcW w:w="2649" w:type="dxa"/>
          </w:tcPr>
          <w:p w:rsidR="001F40AD" w:rsidRPr="00573837" w:rsidRDefault="001F40AD"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1F40AD" w:rsidRPr="00573837" w:rsidRDefault="001F40AD" w:rsidP="0089273B">
            <w:pPr>
              <w:pStyle w:val="Caption"/>
              <w:keepNext/>
              <w:jc w:val="left"/>
              <w:cnfStyle w:val="000000100000"/>
              <w:rPr>
                <w:i w:val="0"/>
                <w:iCs w:val="0"/>
                <w:sz w:val="21"/>
                <w:szCs w:val="21"/>
                <w:u w:val="none"/>
              </w:rPr>
            </w:pPr>
            <w:r>
              <w:rPr>
                <w:i w:val="0"/>
                <w:iCs w:val="0"/>
                <w:sz w:val="21"/>
                <w:szCs w:val="21"/>
                <w:u w:val="none"/>
              </w:rPr>
              <w:t>H</w:t>
            </w:r>
            <w:r w:rsidR="00642ECC">
              <w:rPr>
                <w:i w:val="0"/>
                <w:iCs w:val="0"/>
                <w:sz w:val="21"/>
                <w:szCs w:val="21"/>
                <w:u w:val="none"/>
              </w:rPr>
              <w:t>1</w:t>
            </w:r>
          </w:p>
        </w:tc>
      </w:tr>
      <w:tr w:rsidR="001F40AD" w:rsidTr="00FE4BC0">
        <w:tc>
          <w:tcPr>
            <w:cnfStyle w:val="001000000000"/>
            <w:tcW w:w="2649" w:type="dxa"/>
          </w:tcPr>
          <w:p w:rsidR="001F40AD" w:rsidRPr="00573837" w:rsidRDefault="001F40AD"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1F40AD" w:rsidRPr="00573837" w:rsidRDefault="001F40AD" w:rsidP="00F65FC8">
            <w:pPr>
              <w:pStyle w:val="Caption"/>
              <w:keepNext/>
              <w:jc w:val="left"/>
              <w:cnfStyle w:val="000000000000"/>
              <w:rPr>
                <w:i w:val="0"/>
                <w:iCs w:val="0"/>
                <w:sz w:val="21"/>
                <w:szCs w:val="21"/>
                <w:u w:val="none"/>
              </w:rPr>
            </w:pPr>
            <w:r>
              <w:rPr>
                <w:i w:val="0"/>
                <w:iCs w:val="0"/>
                <w:sz w:val="21"/>
                <w:szCs w:val="21"/>
                <w:u w:val="none"/>
              </w:rPr>
              <w:t>Add a title “</w:t>
            </w:r>
            <w:r w:rsidR="00F65FC8">
              <w:rPr>
                <w:i w:val="0"/>
                <w:iCs w:val="0"/>
                <w:sz w:val="21"/>
                <w:szCs w:val="21"/>
                <w:u w:val="none"/>
              </w:rPr>
              <w:t>Planning list</w:t>
            </w:r>
            <w:r>
              <w:rPr>
                <w:i w:val="0"/>
                <w:iCs w:val="0"/>
                <w:sz w:val="21"/>
                <w:szCs w:val="21"/>
                <w:u w:val="none"/>
              </w:rPr>
              <w:t>” to properly help the user identify that section</w:t>
            </w:r>
          </w:p>
        </w:tc>
      </w:tr>
      <w:tr w:rsidR="001F40AD" w:rsidTr="00FE4BC0">
        <w:trPr>
          <w:cnfStyle w:val="000000100000"/>
        </w:trPr>
        <w:tc>
          <w:tcPr>
            <w:cnfStyle w:val="001000000000"/>
            <w:tcW w:w="2649" w:type="dxa"/>
          </w:tcPr>
          <w:p w:rsidR="001F40AD" w:rsidRPr="00573837" w:rsidRDefault="001F40AD"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1F40AD" w:rsidRPr="00573837" w:rsidRDefault="001F40AD" w:rsidP="00FE4BC0">
            <w:pPr>
              <w:pStyle w:val="Caption"/>
              <w:keepNext/>
              <w:jc w:val="left"/>
              <w:cnfStyle w:val="000000100000"/>
              <w:rPr>
                <w:i w:val="0"/>
                <w:iCs w:val="0"/>
                <w:sz w:val="21"/>
                <w:szCs w:val="21"/>
                <w:u w:val="none"/>
              </w:rPr>
            </w:pPr>
            <w:r>
              <w:rPr>
                <w:i w:val="0"/>
                <w:iCs w:val="0"/>
                <w:sz w:val="21"/>
                <w:szCs w:val="21"/>
                <w:u w:val="none"/>
              </w:rPr>
              <w:t xml:space="preserve">Critical </w:t>
            </w:r>
          </w:p>
        </w:tc>
      </w:tr>
      <w:tr w:rsidR="001F40AD" w:rsidTr="00FE4BC0">
        <w:tc>
          <w:tcPr>
            <w:cnfStyle w:val="001000000000"/>
            <w:tcW w:w="2649" w:type="dxa"/>
          </w:tcPr>
          <w:p w:rsidR="001F40AD" w:rsidRPr="00573837" w:rsidRDefault="001F40AD"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1F40AD" w:rsidRPr="00573837" w:rsidRDefault="001F40AD" w:rsidP="00FE4BC0">
            <w:pPr>
              <w:pStyle w:val="Caption"/>
              <w:keepNext/>
              <w:jc w:val="left"/>
              <w:cnfStyle w:val="000000000000"/>
              <w:rPr>
                <w:sz w:val="21"/>
                <w:szCs w:val="21"/>
                <w:u w:val="none"/>
              </w:rPr>
            </w:pPr>
            <w:r>
              <w:rPr>
                <w:sz w:val="21"/>
                <w:szCs w:val="21"/>
                <w:u w:val="none"/>
              </w:rPr>
              <w:t>Usability bug #5</w:t>
            </w:r>
          </w:p>
        </w:tc>
      </w:tr>
      <w:tr w:rsidR="00F65FC8" w:rsidTr="00FE4BC0">
        <w:trPr>
          <w:cnfStyle w:val="000000100000"/>
        </w:trPr>
        <w:tc>
          <w:tcPr>
            <w:cnfStyle w:val="001000000000"/>
            <w:tcW w:w="2649" w:type="dxa"/>
          </w:tcPr>
          <w:p w:rsidR="00F65FC8" w:rsidRPr="00573837" w:rsidRDefault="00F65FC8"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F65FC8" w:rsidRDefault="00F65FC8" w:rsidP="00FE4BC0">
            <w:pPr>
              <w:pStyle w:val="Caption"/>
              <w:keepNext/>
              <w:jc w:val="left"/>
              <w:cnfStyle w:val="000000100000"/>
              <w:rPr>
                <w:sz w:val="21"/>
                <w:szCs w:val="21"/>
                <w:u w:val="none"/>
              </w:rPr>
            </w:pPr>
            <w:r w:rsidRPr="00F65FC8">
              <w:rPr>
                <w:sz w:val="21"/>
                <w:szCs w:val="21"/>
                <w:u w:val="none"/>
              </w:rPr>
              <w:drawing>
                <wp:inline distT="0" distB="0" distL="0" distR="0">
                  <wp:extent cx="4743450" cy="2668617"/>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743450" cy="2668617"/>
                          </a:xfrm>
                          <a:prstGeom prst="rect">
                            <a:avLst/>
                          </a:prstGeom>
                          <a:noFill/>
                          <a:ln w="9525">
                            <a:noFill/>
                            <a:miter lim="800000"/>
                            <a:headEnd/>
                            <a:tailEnd/>
                          </a:ln>
                        </pic:spPr>
                      </pic:pic>
                    </a:graphicData>
                  </a:graphic>
                </wp:inline>
              </w:drawing>
            </w:r>
          </w:p>
        </w:tc>
      </w:tr>
    </w:tbl>
    <w:p w:rsidR="0089582E" w:rsidRDefault="0089582E">
      <w:pPr>
        <w:rPr>
          <w:rFonts w:ascii="Segoe UI" w:hAnsi="Segoe UI"/>
          <w:sz w:val="22"/>
          <w:szCs w:val="22"/>
        </w:rPr>
      </w:pPr>
    </w:p>
    <w:p w:rsidR="00557D82" w:rsidRDefault="00557D82">
      <w:pPr>
        <w:rPr>
          <w:rFonts w:ascii="Segoe UI" w:hAnsi="Segoe UI"/>
          <w:sz w:val="22"/>
          <w:szCs w:val="22"/>
        </w:rPr>
      </w:pPr>
    </w:p>
    <w:tbl>
      <w:tblPr>
        <w:tblStyle w:val="MediumShading2-Accent3"/>
        <w:tblW w:w="0" w:type="auto"/>
        <w:tblInd w:w="392" w:type="dxa"/>
        <w:tblLook w:val="04A0"/>
      </w:tblPr>
      <w:tblGrid>
        <w:gridCol w:w="2549"/>
        <w:gridCol w:w="7716"/>
      </w:tblGrid>
      <w:tr w:rsidR="00557D82" w:rsidTr="00FE4BC0">
        <w:trPr>
          <w:cnfStyle w:val="100000000000"/>
        </w:trPr>
        <w:tc>
          <w:tcPr>
            <w:cnfStyle w:val="001000000100"/>
            <w:tcW w:w="9867" w:type="dxa"/>
            <w:gridSpan w:val="2"/>
          </w:tcPr>
          <w:p w:rsidR="00557D82" w:rsidRPr="008A5820" w:rsidRDefault="00557D82" w:rsidP="00F65FC8">
            <w:pPr>
              <w:pStyle w:val="Caption"/>
              <w:keepNext/>
              <w:jc w:val="left"/>
              <w:rPr>
                <w:i w:val="0"/>
                <w:iCs w:val="0"/>
              </w:rPr>
            </w:pPr>
            <w:r w:rsidRPr="008A5820">
              <w:rPr>
                <w:i w:val="0"/>
                <w:iCs w:val="0"/>
                <w:sz w:val="26"/>
                <w:szCs w:val="26"/>
                <w:u w:val="none"/>
              </w:rPr>
              <w:lastRenderedPageBreak/>
              <w:t xml:space="preserve">Usability Bug # </w:t>
            </w:r>
            <w:r w:rsidR="00956B2D">
              <w:rPr>
                <w:i w:val="0"/>
                <w:iCs w:val="0"/>
                <w:color w:val="auto"/>
                <w:sz w:val="26"/>
                <w:szCs w:val="26"/>
                <w:u w:val="none"/>
              </w:rPr>
              <w:t>7</w:t>
            </w:r>
            <w:r w:rsidRPr="008A5820">
              <w:rPr>
                <w:i w:val="0"/>
                <w:iCs w:val="0"/>
                <w:sz w:val="26"/>
                <w:szCs w:val="26"/>
                <w:u w:val="none"/>
              </w:rPr>
              <w:t xml:space="preserve"> </w:t>
            </w:r>
            <w:r w:rsidRPr="008A5820">
              <w:rPr>
                <w:i w:val="0"/>
                <w:iCs w:val="0"/>
                <w:color w:val="auto"/>
                <w:sz w:val="26"/>
                <w:szCs w:val="26"/>
                <w:u w:val="none"/>
              </w:rPr>
              <w:t>–</w:t>
            </w:r>
            <w:r w:rsidR="00F65FC8">
              <w:rPr>
                <w:i w:val="0"/>
                <w:iCs w:val="0"/>
                <w:color w:val="auto"/>
                <w:sz w:val="26"/>
                <w:szCs w:val="26"/>
                <w:u w:val="none"/>
              </w:rPr>
              <w:t xml:space="preserve"> </w:t>
            </w:r>
            <w:r>
              <w:rPr>
                <w:i w:val="0"/>
                <w:iCs w:val="0"/>
                <w:color w:val="auto"/>
                <w:sz w:val="26"/>
                <w:szCs w:val="26"/>
                <w:u w:val="none"/>
              </w:rPr>
              <w:t>Filters design discrepancies</w:t>
            </w:r>
          </w:p>
        </w:tc>
      </w:tr>
      <w:tr w:rsidR="00557D82" w:rsidTr="00FE4BC0">
        <w:trPr>
          <w:cnfStyle w:val="000000100000"/>
        </w:trPr>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557D82" w:rsidRPr="00573837" w:rsidRDefault="00557D82" w:rsidP="00FE4BC0">
            <w:pPr>
              <w:pStyle w:val="Caption"/>
              <w:keepNext/>
              <w:jc w:val="left"/>
              <w:cnfStyle w:val="000000100000"/>
              <w:rPr>
                <w:i w:val="0"/>
                <w:iCs w:val="0"/>
                <w:sz w:val="21"/>
                <w:szCs w:val="21"/>
                <w:u w:val="none"/>
              </w:rPr>
            </w:pPr>
            <w:r>
              <w:rPr>
                <w:i w:val="0"/>
                <w:iCs w:val="0"/>
                <w:sz w:val="21"/>
                <w:szCs w:val="21"/>
                <w:u w:val="none"/>
              </w:rPr>
              <w:t>UI Design</w:t>
            </w:r>
          </w:p>
        </w:tc>
      </w:tr>
      <w:tr w:rsidR="00557D82" w:rsidTr="00FE4BC0">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557D82" w:rsidRPr="00573837" w:rsidRDefault="00557D82" w:rsidP="00F65FC8">
            <w:pPr>
              <w:pStyle w:val="Caption"/>
              <w:keepNext/>
              <w:jc w:val="left"/>
              <w:cnfStyle w:val="000000000000"/>
              <w:rPr>
                <w:i w:val="0"/>
                <w:iCs w:val="0"/>
                <w:sz w:val="21"/>
                <w:szCs w:val="21"/>
                <w:u w:val="none"/>
              </w:rPr>
            </w:pPr>
            <w:r>
              <w:rPr>
                <w:i w:val="0"/>
                <w:iCs w:val="0"/>
                <w:sz w:val="21"/>
                <w:szCs w:val="21"/>
                <w:u w:val="none"/>
              </w:rPr>
              <w:t>The “show: All – Shared – I’m currently wor</w:t>
            </w:r>
            <w:r w:rsidR="00F65FC8">
              <w:rPr>
                <w:i w:val="0"/>
                <w:iCs w:val="0"/>
                <w:sz w:val="21"/>
                <w:szCs w:val="21"/>
                <w:u w:val="none"/>
              </w:rPr>
              <w:t xml:space="preserve">king on...” section is a filter, but </w:t>
            </w:r>
            <w:r>
              <w:rPr>
                <w:i w:val="0"/>
                <w:iCs w:val="0"/>
                <w:sz w:val="21"/>
                <w:szCs w:val="21"/>
                <w:u w:val="none"/>
              </w:rPr>
              <w:t>does not follow the same UI design as the filters by date, status or ownership.</w:t>
            </w:r>
          </w:p>
        </w:tc>
      </w:tr>
      <w:tr w:rsidR="00557D82" w:rsidTr="00FE4BC0">
        <w:trPr>
          <w:cnfStyle w:val="000000100000"/>
        </w:trPr>
        <w:tc>
          <w:tcPr>
            <w:cnfStyle w:val="001000000000"/>
            <w:tcW w:w="2649" w:type="dxa"/>
          </w:tcPr>
          <w:p w:rsidR="00557D82" w:rsidRPr="00573837" w:rsidRDefault="00557D82"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557D82" w:rsidRDefault="00557D82" w:rsidP="00FE4BC0">
            <w:pPr>
              <w:pStyle w:val="Caption"/>
              <w:keepNext/>
              <w:jc w:val="left"/>
              <w:cnfStyle w:val="000000100000"/>
              <w:rPr>
                <w:i w:val="0"/>
                <w:iCs w:val="0"/>
                <w:sz w:val="21"/>
                <w:szCs w:val="21"/>
                <w:u w:val="none"/>
              </w:rPr>
            </w:pPr>
            <w:r>
              <w:rPr>
                <w:i w:val="0"/>
                <w:iCs w:val="0"/>
                <w:sz w:val="21"/>
                <w:szCs w:val="21"/>
                <w:u w:val="none"/>
              </w:rPr>
              <w:t>User Planning Page</w:t>
            </w:r>
          </w:p>
        </w:tc>
      </w:tr>
      <w:tr w:rsidR="00557D82" w:rsidTr="00FE4BC0">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557D82" w:rsidRPr="00573837" w:rsidRDefault="00F65FC8" w:rsidP="00F65FC8">
            <w:pPr>
              <w:pStyle w:val="Caption"/>
              <w:keepNext/>
              <w:jc w:val="left"/>
              <w:cnfStyle w:val="000000000000"/>
              <w:rPr>
                <w:i w:val="0"/>
                <w:iCs w:val="0"/>
                <w:sz w:val="21"/>
                <w:szCs w:val="21"/>
                <w:u w:val="none"/>
              </w:rPr>
            </w:pPr>
            <w:r>
              <w:rPr>
                <w:i w:val="0"/>
                <w:iCs w:val="0"/>
                <w:sz w:val="21"/>
                <w:szCs w:val="21"/>
                <w:u w:val="none"/>
              </w:rPr>
              <w:t>From the user home page, go to the planning page by clicking the planning button in the upper menu. Look at the planning list section.</w:t>
            </w:r>
          </w:p>
        </w:tc>
      </w:tr>
      <w:tr w:rsidR="00557D82" w:rsidTr="00FE4BC0">
        <w:trPr>
          <w:cnfStyle w:val="000000100000"/>
        </w:trPr>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557D82" w:rsidRPr="00573837" w:rsidRDefault="00557D82" w:rsidP="00FE4BC0">
            <w:pPr>
              <w:pStyle w:val="Caption"/>
              <w:keepNext/>
              <w:jc w:val="left"/>
              <w:cnfStyle w:val="000000100000"/>
              <w:rPr>
                <w:i w:val="0"/>
                <w:iCs w:val="0"/>
                <w:sz w:val="21"/>
                <w:szCs w:val="21"/>
                <w:u w:val="none"/>
              </w:rPr>
            </w:pPr>
            <w:r>
              <w:rPr>
                <w:i w:val="0"/>
                <w:iCs w:val="0"/>
                <w:sz w:val="21"/>
                <w:szCs w:val="21"/>
                <w:u w:val="none"/>
              </w:rPr>
              <w:t>H</w:t>
            </w:r>
            <w:r w:rsidR="00AF70B6">
              <w:rPr>
                <w:i w:val="0"/>
                <w:iCs w:val="0"/>
                <w:sz w:val="21"/>
                <w:szCs w:val="21"/>
                <w:u w:val="none"/>
              </w:rPr>
              <w:t>4</w:t>
            </w:r>
          </w:p>
        </w:tc>
      </w:tr>
      <w:tr w:rsidR="00557D82" w:rsidTr="00FE4BC0">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557D82" w:rsidRPr="00573837" w:rsidRDefault="00642ECC" w:rsidP="00FE4BC0">
            <w:pPr>
              <w:pStyle w:val="Caption"/>
              <w:keepNext/>
              <w:jc w:val="left"/>
              <w:cnfStyle w:val="000000000000"/>
              <w:rPr>
                <w:i w:val="0"/>
                <w:iCs w:val="0"/>
                <w:sz w:val="21"/>
                <w:szCs w:val="21"/>
                <w:u w:val="none"/>
              </w:rPr>
            </w:pPr>
            <w:r>
              <w:rPr>
                <w:i w:val="0"/>
                <w:iCs w:val="0"/>
                <w:sz w:val="21"/>
                <w:szCs w:val="21"/>
                <w:u w:val="none"/>
              </w:rPr>
              <w:t>Redesign the “show: All – Shared – I’m currently working on...” filter section accordingly to the other filters.</w:t>
            </w:r>
          </w:p>
        </w:tc>
      </w:tr>
      <w:tr w:rsidR="00557D82" w:rsidTr="00FE4BC0">
        <w:trPr>
          <w:cnfStyle w:val="000000100000"/>
        </w:trPr>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557D82" w:rsidRPr="00573837" w:rsidRDefault="00F65FC8" w:rsidP="00FE4BC0">
            <w:pPr>
              <w:pStyle w:val="Caption"/>
              <w:keepNext/>
              <w:jc w:val="left"/>
              <w:cnfStyle w:val="000000100000"/>
              <w:rPr>
                <w:i w:val="0"/>
                <w:iCs w:val="0"/>
                <w:sz w:val="21"/>
                <w:szCs w:val="21"/>
                <w:u w:val="none"/>
              </w:rPr>
            </w:pPr>
            <w:r>
              <w:rPr>
                <w:i w:val="0"/>
                <w:iCs w:val="0"/>
                <w:sz w:val="21"/>
                <w:szCs w:val="21"/>
                <w:u w:val="none"/>
              </w:rPr>
              <w:t>Major</w:t>
            </w:r>
          </w:p>
        </w:tc>
      </w:tr>
      <w:tr w:rsidR="00557D82" w:rsidTr="00FE4BC0">
        <w:tc>
          <w:tcPr>
            <w:cnfStyle w:val="001000000000"/>
            <w:tcW w:w="2649" w:type="dxa"/>
          </w:tcPr>
          <w:p w:rsidR="00557D82" w:rsidRPr="00573837" w:rsidRDefault="00557D82"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557D82" w:rsidRPr="00573837" w:rsidRDefault="00642ECC" w:rsidP="00FE4BC0">
            <w:pPr>
              <w:pStyle w:val="Caption"/>
              <w:keepNext/>
              <w:jc w:val="left"/>
              <w:cnfStyle w:val="000000000000"/>
              <w:rPr>
                <w:sz w:val="21"/>
                <w:szCs w:val="21"/>
                <w:u w:val="none"/>
              </w:rPr>
            </w:pPr>
            <w:r>
              <w:rPr>
                <w:sz w:val="21"/>
                <w:szCs w:val="21"/>
                <w:u w:val="none"/>
              </w:rPr>
              <w:t>None</w:t>
            </w:r>
          </w:p>
        </w:tc>
      </w:tr>
      <w:tr w:rsidR="00642ECC" w:rsidTr="00FE4BC0">
        <w:trPr>
          <w:cnfStyle w:val="000000100000"/>
        </w:trPr>
        <w:tc>
          <w:tcPr>
            <w:cnfStyle w:val="001000000000"/>
            <w:tcW w:w="2649" w:type="dxa"/>
          </w:tcPr>
          <w:p w:rsidR="00642ECC" w:rsidRPr="00573837" w:rsidRDefault="00642ECC"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642ECC" w:rsidRDefault="00642ECC" w:rsidP="00FE4BC0">
            <w:pPr>
              <w:pStyle w:val="Caption"/>
              <w:keepNext/>
              <w:jc w:val="left"/>
              <w:cnfStyle w:val="000000100000"/>
              <w:rPr>
                <w:sz w:val="21"/>
                <w:szCs w:val="21"/>
                <w:u w:val="none"/>
              </w:rPr>
            </w:pPr>
            <w:r w:rsidRPr="00642ECC">
              <w:rPr>
                <w:sz w:val="21"/>
                <w:szCs w:val="21"/>
                <w:u w:val="none"/>
              </w:rPr>
              <w:drawing>
                <wp:inline distT="0" distB="0" distL="0" distR="0">
                  <wp:extent cx="4743450" cy="2668617"/>
                  <wp:effectExtent l="1905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743450" cy="2668617"/>
                          </a:xfrm>
                          <a:prstGeom prst="rect">
                            <a:avLst/>
                          </a:prstGeom>
                          <a:noFill/>
                          <a:ln w="9525">
                            <a:noFill/>
                            <a:miter lim="800000"/>
                            <a:headEnd/>
                            <a:tailEnd/>
                          </a:ln>
                        </pic:spPr>
                      </pic:pic>
                    </a:graphicData>
                  </a:graphic>
                </wp:inline>
              </w:drawing>
            </w:r>
          </w:p>
        </w:tc>
      </w:tr>
    </w:tbl>
    <w:p w:rsidR="00557D82" w:rsidRDefault="00557D82">
      <w:pPr>
        <w:rPr>
          <w:rFonts w:ascii="Segoe UI" w:hAnsi="Segoe UI"/>
          <w:sz w:val="22"/>
          <w:szCs w:val="22"/>
        </w:rPr>
      </w:pPr>
    </w:p>
    <w:p w:rsidR="00A348E7" w:rsidRDefault="00A348E7">
      <w:pPr>
        <w:rPr>
          <w:rFonts w:ascii="Segoe UI" w:hAnsi="Segoe UI"/>
          <w:sz w:val="22"/>
          <w:szCs w:val="22"/>
        </w:rPr>
      </w:pPr>
    </w:p>
    <w:tbl>
      <w:tblPr>
        <w:tblStyle w:val="MediumShading2-Accent3"/>
        <w:tblW w:w="0" w:type="auto"/>
        <w:tblInd w:w="392" w:type="dxa"/>
        <w:tblLook w:val="04A0"/>
      </w:tblPr>
      <w:tblGrid>
        <w:gridCol w:w="2649"/>
        <w:gridCol w:w="7218"/>
      </w:tblGrid>
      <w:tr w:rsidR="00A348E7" w:rsidTr="00FE4BC0">
        <w:trPr>
          <w:cnfStyle w:val="100000000000"/>
        </w:trPr>
        <w:tc>
          <w:tcPr>
            <w:cnfStyle w:val="001000000100"/>
            <w:tcW w:w="9867" w:type="dxa"/>
            <w:gridSpan w:val="2"/>
          </w:tcPr>
          <w:p w:rsidR="00A348E7" w:rsidRPr="008A5820" w:rsidRDefault="00A348E7" w:rsidP="0081536F">
            <w:pPr>
              <w:pStyle w:val="Caption"/>
              <w:keepNext/>
              <w:jc w:val="left"/>
              <w:rPr>
                <w:i w:val="0"/>
                <w:iCs w:val="0"/>
              </w:rPr>
            </w:pPr>
            <w:r w:rsidRPr="008A5820">
              <w:rPr>
                <w:i w:val="0"/>
                <w:iCs w:val="0"/>
                <w:sz w:val="26"/>
                <w:szCs w:val="26"/>
                <w:u w:val="none"/>
              </w:rPr>
              <w:lastRenderedPageBreak/>
              <w:t>Usability Bug #</w:t>
            </w:r>
            <w:r w:rsidR="0081536F">
              <w:rPr>
                <w:i w:val="0"/>
                <w:iCs w:val="0"/>
                <w:sz w:val="26"/>
                <w:szCs w:val="26"/>
                <w:u w:val="none"/>
              </w:rPr>
              <w:t xml:space="preserve"> </w:t>
            </w:r>
            <w:r w:rsidR="0081536F">
              <w:rPr>
                <w:i w:val="0"/>
                <w:iCs w:val="0"/>
                <w:color w:val="auto"/>
                <w:sz w:val="26"/>
                <w:szCs w:val="26"/>
                <w:u w:val="none"/>
              </w:rPr>
              <w:t>8</w:t>
            </w:r>
            <w:r w:rsidRPr="008A5820">
              <w:rPr>
                <w:i w:val="0"/>
                <w:iCs w:val="0"/>
                <w:color w:val="auto"/>
                <w:sz w:val="26"/>
                <w:szCs w:val="26"/>
                <w:u w:val="none"/>
              </w:rPr>
              <w:t xml:space="preserve"> </w:t>
            </w:r>
            <w:r w:rsidR="0081536F" w:rsidRPr="008A5820">
              <w:rPr>
                <w:i w:val="0"/>
                <w:iCs w:val="0"/>
                <w:color w:val="auto"/>
                <w:sz w:val="26"/>
                <w:szCs w:val="26"/>
                <w:u w:val="none"/>
              </w:rPr>
              <w:t>–</w:t>
            </w:r>
            <w:r w:rsidR="0081536F">
              <w:rPr>
                <w:i w:val="0"/>
                <w:iCs w:val="0"/>
                <w:color w:val="auto"/>
                <w:sz w:val="26"/>
                <w:szCs w:val="26"/>
                <w:u w:val="none"/>
              </w:rPr>
              <w:t xml:space="preserve"> </w:t>
            </w:r>
            <w:r>
              <w:rPr>
                <w:i w:val="0"/>
                <w:iCs w:val="0"/>
                <w:color w:val="auto"/>
                <w:sz w:val="26"/>
                <w:szCs w:val="26"/>
                <w:u w:val="none"/>
              </w:rPr>
              <w:t>Contacts vs. Friends</w:t>
            </w:r>
          </w:p>
        </w:tc>
      </w:tr>
      <w:tr w:rsidR="00A348E7" w:rsidTr="00FE4BC0">
        <w:trPr>
          <w:cnfStyle w:val="000000100000"/>
        </w:trPr>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A348E7" w:rsidRPr="00573837" w:rsidRDefault="008C537D" w:rsidP="00FE4BC0">
            <w:pPr>
              <w:pStyle w:val="Caption"/>
              <w:keepNext/>
              <w:jc w:val="left"/>
              <w:cnfStyle w:val="000000100000"/>
              <w:rPr>
                <w:i w:val="0"/>
                <w:iCs w:val="0"/>
                <w:sz w:val="21"/>
                <w:szCs w:val="21"/>
                <w:u w:val="none"/>
              </w:rPr>
            </w:pPr>
            <w:r>
              <w:rPr>
                <w:i w:val="0"/>
                <w:iCs w:val="0"/>
                <w:sz w:val="21"/>
                <w:szCs w:val="21"/>
                <w:u w:val="none"/>
              </w:rPr>
              <w:t>Conceptual Model</w:t>
            </w:r>
          </w:p>
        </w:tc>
      </w:tr>
      <w:tr w:rsidR="00A348E7" w:rsidTr="00FE4BC0">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A348E7" w:rsidRPr="00573837" w:rsidRDefault="008C537D" w:rsidP="008C537D">
            <w:pPr>
              <w:pStyle w:val="Caption"/>
              <w:keepNext/>
              <w:jc w:val="left"/>
              <w:cnfStyle w:val="000000000000"/>
              <w:rPr>
                <w:i w:val="0"/>
                <w:iCs w:val="0"/>
                <w:sz w:val="21"/>
                <w:szCs w:val="21"/>
                <w:u w:val="none"/>
              </w:rPr>
            </w:pPr>
            <w:r>
              <w:rPr>
                <w:i w:val="0"/>
                <w:iCs w:val="0"/>
                <w:sz w:val="21"/>
                <w:szCs w:val="21"/>
                <w:u w:val="none"/>
              </w:rPr>
              <w:t>The system uses the word “Contact” to denote a user knows another user. But when a new contact is added to the user contact list, the system display an information that uses the word “friends” instead of contact.</w:t>
            </w:r>
          </w:p>
        </w:tc>
      </w:tr>
      <w:tr w:rsidR="00A348E7" w:rsidTr="00FE4BC0">
        <w:trPr>
          <w:cnfStyle w:val="000000100000"/>
        </w:trPr>
        <w:tc>
          <w:tcPr>
            <w:cnfStyle w:val="001000000000"/>
            <w:tcW w:w="2649" w:type="dxa"/>
          </w:tcPr>
          <w:p w:rsidR="00A348E7" w:rsidRPr="00573837" w:rsidRDefault="00A348E7"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A348E7" w:rsidRDefault="0081536F" w:rsidP="00FE4BC0">
            <w:pPr>
              <w:pStyle w:val="Caption"/>
              <w:keepNext/>
              <w:jc w:val="left"/>
              <w:cnfStyle w:val="000000100000"/>
              <w:rPr>
                <w:i w:val="0"/>
                <w:iCs w:val="0"/>
                <w:sz w:val="21"/>
                <w:szCs w:val="21"/>
                <w:u w:val="none"/>
              </w:rPr>
            </w:pPr>
            <w:r>
              <w:rPr>
                <w:i w:val="0"/>
                <w:iCs w:val="0"/>
                <w:sz w:val="21"/>
                <w:szCs w:val="21"/>
                <w:u w:val="none"/>
              </w:rPr>
              <w:t>User Home Page</w:t>
            </w:r>
          </w:p>
        </w:tc>
      </w:tr>
      <w:tr w:rsidR="00A348E7" w:rsidTr="00FE4BC0">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A348E7" w:rsidRPr="00573837" w:rsidRDefault="008C537D" w:rsidP="008C537D">
            <w:pPr>
              <w:pStyle w:val="Caption"/>
              <w:keepNext/>
              <w:jc w:val="left"/>
              <w:cnfStyle w:val="000000000000"/>
              <w:rPr>
                <w:i w:val="0"/>
                <w:iCs w:val="0"/>
                <w:sz w:val="21"/>
                <w:szCs w:val="21"/>
                <w:u w:val="none"/>
              </w:rPr>
            </w:pPr>
            <w:r>
              <w:rPr>
                <w:i w:val="0"/>
                <w:iCs w:val="0"/>
                <w:sz w:val="21"/>
                <w:szCs w:val="21"/>
                <w:u w:val="none"/>
              </w:rPr>
              <w:t>Request a contact to be added to your contact list. Once, that contact accept your request, go back to your home page and take a look at the display message!</w:t>
            </w:r>
          </w:p>
        </w:tc>
      </w:tr>
      <w:tr w:rsidR="00A348E7" w:rsidTr="00FE4BC0">
        <w:trPr>
          <w:cnfStyle w:val="000000100000"/>
        </w:trPr>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A348E7" w:rsidRPr="00573837" w:rsidRDefault="0081536F" w:rsidP="00FE4BC0">
            <w:pPr>
              <w:pStyle w:val="Caption"/>
              <w:keepNext/>
              <w:jc w:val="left"/>
              <w:cnfStyle w:val="000000100000"/>
              <w:rPr>
                <w:i w:val="0"/>
                <w:iCs w:val="0"/>
                <w:sz w:val="21"/>
                <w:szCs w:val="21"/>
                <w:u w:val="none"/>
              </w:rPr>
            </w:pPr>
            <w:r>
              <w:rPr>
                <w:i w:val="0"/>
                <w:iCs w:val="0"/>
                <w:sz w:val="21"/>
                <w:szCs w:val="21"/>
                <w:u w:val="none"/>
              </w:rPr>
              <w:t>H4</w:t>
            </w:r>
          </w:p>
        </w:tc>
      </w:tr>
      <w:tr w:rsidR="00A348E7" w:rsidTr="00FE4BC0">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A348E7" w:rsidRPr="00573837" w:rsidRDefault="0081536F" w:rsidP="0081536F">
            <w:pPr>
              <w:pStyle w:val="Caption"/>
              <w:keepNext/>
              <w:jc w:val="left"/>
              <w:cnfStyle w:val="000000000000"/>
              <w:rPr>
                <w:i w:val="0"/>
                <w:iCs w:val="0"/>
                <w:sz w:val="21"/>
                <w:szCs w:val="21"/>
                <w:u w:val="none"/>
              </w:rPr>
            </w:pPr>
            <w:r>
              <w:rPr>
                <w:i w:val="0"/>
                <w:iCs w:val="0"/>
                <w:sz w:val="21"/>
                <w:szCs w:val="21"/>
                <w:u w:val="none"/>
              </w:rPr>
              <w:t>Simply use the word “contact” which is used everywhere else when notifying user of recently added connections.</w:t>
            </w:r>
          </w:p>
        </w:tc>
      </w:tr>
      <w:tr w:rsidR="00A348E7" w:rsidTr="00FE4BC0">
        <w:trPr>
          <w:cnfStyle w:val="000000100000"/>
        </w:trPr>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A348E7" w:rsidRPr="00573837" w:rsidRDefault="008C537D" w:rsidP="00FE4BC0">
            <w:pPr>
              <w:pStyle w:val="Caption"/>
              <w:keepNext/>
              <w:jc w:val="left"/>
              <w:cnfStyle w:val="000000100000"/>
              <w:rPr>
                <w:i w:val="0"/>
                <w:iCs w:val="0"/>
                <w:sz w:val="21"/>
                <w:szCs w:val="21"/>
                <w:u w:val="none"/>
              </w:rPr>
            </w:pPr>
            <w:r>
              <w:rPr>
                <w:i w:val="0"/>
                <w:iCs w:val="0"/>
                <w:sz w:val="21"/>
                <w:szCs w:val="21"/>
                <w:u w:val="none"/>
              </w:rPr>
              <w:t>Minor</w:t>
            </w:r>
          </w:p>
        </w:tc>
      </w:tr>
      <w:tr w:rsidR="00A348E7" w:rsidTr="00FE4BC0">
        <w:tc>
          <w:tcPr>
            <w:cnfStyle w:val="001000000000"/>
            <w:tcW w:w="2649" w:type="dxa"/>
          </w:tcPr>
          <w:p w:rsidR="00A348E7" w:rsidRPr="00573837" w:rsidRDefault="00A348E7"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A348E7" w:rsidRPr="00573837" w:rsidRDefault="00BC5C47" w:rsidP="00FE4BC0">
            <w:pPr>
              <w:pStyle w:val="Caption"/>
              <w:keepNext/>
              <w:jc w:val="left"/>
              <w:cnfStyle w:val="000000000000"/>
              <w:rPr>
                <w:sz w:val="21"/>
                <w:szCs w:val="21"/>
                <w:u w:val="none"/>
              </w:rPr>
            </w:pPr>
            <w:r>
              <w:rPr>
                <w:sz w:val="21"/>
                <w:szCs w:val="21"/>
                <w:u w:val="none"/>
              </w:rPr>
              <w:t>None</w:t>
            </w:r>
          </w:p>
        </w:tc>
      </w:tr>
      <w:tr w:rsidR="00FE0D7A" w:rsidTr="00FE4BC0">
        <w:trPr>
          <w:cnfStyle w:val="000000100000"/>
        </w:trPr>
        <w:tc>
          <w:tcPr>
            <w:cnfStyle w:val="001000000000"/>
            <w:tcW w:w="2649" w:type="dxa"/>
          </w:tcPr>
          <w:p w:rsidR="00FE0D7A" w:rsidRPr="00573837" w:rsidRDefault="00FE0D7A"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FE0D7A" w:rsidRDefault="00FE0D7A" w:rsidP="00FE4BC0">
            <w:pPr>
              <w:pStyle w:val="Caption"/>
              <w:keepNext/>
              <w:jc w:val="left"/>
              <w:cnfStyle w:val="000000100000"/>
              <w:rPr>
                <w:sz w:val="21"/>
                <w:szCs w:val="21"/>
                <w:u w:val="none"/>
              </w:rPr>
            </w:pPr>
            <w:r>
              <w:rPr>
                <w:sz w:val="21"/>
                <w:szCs w:val="21"/>
                <w:u w:val="none"/>
              </w:rPr>
              <w:t>N/A</w:t>
            </w:r>
          </w:p>
        </w:tc>
      </w:tr>
    </w:tbl>
    <w:p w:rsidR="00A348E7" w:rsidRDefault="00A348E7">
      <w:pPr>
        <w:rPr>
          <w:rFonts w:ascii="Segoe UI" w:hAnsi="Segoe UI"/>
          <w:sz w:val="22"/>
          <w:szCs w:val="22"/>
        </w:rPr>
      </w:pPr>
    </w:p>
    <w:p w:rsidR="00557D82" w:rsidRDefault="00557D82">
      <w:pPr>
        <w:rPr>
          <w:rFonts w:ascii="Segoe UI" w:hAnsi="Segoe UI"/>
          <w:sz w:val="22"/>
          <w:szCs w:val="22"/>
        </w:rPr>
      </w:pPr>
    </w:p>
    <w:tbl>
      <w:tblPr>
        <w:tblStyle w:val="MediumShading2-Accent3"/>
        <w:tblW w:w="0" w:type="auto"/>
        <w:tblInd w:w="392" w:type="dxa"/>
        <w:tblLook w:val="04A0"/>
      </w:tblPr>
      <w:tblGrid>
        <w:gridCol w:w="2489"/>
        <w:gridCol w:w="7776"/>
      </w:tblGrid>
      <w:tr w:rsidR="00AF70B6" w:rsidTr="00FE4BC0">
        <w:trPr>
          <w:cnfStyle w:val="100000000000"/>
        </w:trPr>
        <w:tc>
          <w:tcPr>
            <w:cnfStyle w:val="001000000100"/>
            <w:tcW w:w="9867" w:type="dxa"/>
            <w:gridSpan w:val="2"/>
          </w:tcPr>
          <w:p w:rsidR="00AF70B6" w:rsidRPr="009427EE" w:rsidRDefault="00AF70B6" w:rsidP="000C30B4">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sidR="00C63B99">
              <w:rPr>
                <w:i w:val="0"/>
                <w:iCs w:val="0"/>
                <w:color w:val="auto"/>
                <w:sz w:val="26"/>
                <w:szCs w:val="26"/>
                <w:u w:val="none"/>
              </w:rPr>
              <w:t>9</w:t>
            </w:r>
            <w:r w:rsidRPr="008A5820">
              <w:rPr>
                <w:i w:val="0"/>
                <w:iCs w:val="0"/>
                <w:sz w:val="26"/>
                <w:szCs w:val="26"/>
                <w:u w:val="none"/>
              </w:rPr>
              <w:t xml:space="preserve"> </w:t>
            </w:r>
            <w:r w:rsidRPr="008A5820">
              <w:rPr>
                <w:i w:val="0"/>
                <w:iCs w:val="0"/>
                <w:color w:val="auto"/>
                <w:sz w:val="26"/>
                <w:szCs w:val="26"/>
                <w:u w:val="none"/>
              </w:rPr>
              <w:t xml:space="preserve">– </w:t>
            </w:r>
            <w:r w:rsidR="00106D39">
              <w:rPr>
                <w:i w:val="0"/>
                <w:iCs w:val="0"/>
                <w:color w:val="auto"/>
                <w:sz w:val="26"/>
                <w:szCs w:val="26"/>
                <w:u w:val="none"/>
              </w:rPr>
              <w:t>N</w:t>
            </w:r>
            <w:r>
              <w:rPr>
                <w:i w:val="0"/>
                <w:iCs w:val="0"/>
                <w:color w:val="auto"/>
                <w:sz w:val="26"/>
                <w:szCs w:val="26"/>
                <w:u w:val="none"/>
              </w:rPr>
              <w:t xml:space="preserve">o feedback after </w:t>
            </w:r>
            <w:r w:rsidR="003559EB">
              <w:rPr>
                <w:i w:val="0"/>
                <w:iCs w:val="0"/>
                <w:color w:val="auto"/>
                <w:sz w:val="26"/>
                <w:szCs w:val="26"/>
                <w:u w:val="none"/>
              </w:rPr>
              <w:t>“</w:t>
            </w:r>
            <w:r>
              <w:rPr>
                <w:i w:val="0"/>
                <w:iCs w:val="0"/>
                <w:color w:val="auto"/>
                <w:sz w:val="26"/>
                <w:szCs w:val="26"/>
                <w:u w:val="none"/>
              </w:rPr>
              <w:t xml:space="preserve">Remove </w:t>
            </w:r>
            <w:r w:rsidR="000C30B4">
              <w:rPr>
                <w:i w:val="0"/>
                <w:iCs w:val="0"/>
                <w:color w:val="auto"/>
                <w:sz w:val="26"/>
                <w:szCs w:val="26"/>
                <w:u w:val="none"/>
              </w:rPr>
              <w:t>a user</w:t>
            </w:r>
            <w:r w:rsidR="003559EB">
              <w:rPr>
                <w:i w:val="0"/>
                <w:iCs w:val="0"/>
                <w:color w:val="auto"/>
                <w:sz w:val="26"/>
                <w:szCs w:val="26"/>
                <w:u w:val="none"/>
              </w:rPr>
              <w:t xml:space="preserve"> </w:t>
            </w:r>
            <w:r>
              <w:rPr>
                <w:i w:val="0"/>
                <w:iCs w:val="0"/>
                <w:color w:val="auto"/>
                <w:sz w:val="26"/>
                <w:szCs w:val="26"/>
                <w:u w:val="none"/>
              </w:rPr>
              <w:t>from contact</w:t>
            </w:r>
            <w:r w:rsidR="003559EB">
              <w:rPr>
                <w:i w:val="0"/>
                <w:iCs w:val="0"/>
                <w:color w:val="auto"/>
                <w:sz w:val="26"/>
                <w:szCs w:val="26"/>
                <w:u w:val="none"/>
              </w:rPr>
              <w:t>”</w:t>
            </w:r>
            <w:r>
              <w:rPr>
                <w:i w:val="0"/>
                <w:iCs w:val="0"/>
                <w:color w:val="auto"/>
                <w:sz w:val="26"/>
                <w:szCs w:val="26"/>
                <w:u w:val="none"/>
              </w:rPr>
              <w:t xml:space="preserve"> </w:t>
            </w:r>
          </w:p>
        </w:tc>
      </w:tr>
      <w:tr w:rsidR="00AF70B6" w:rsidTr="00FE4BC0">
        <w:trPr>
          <w:cnfStyle w:val="000000100000"/>
        </w:trPr>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AF70B6" w:rsidRPr="00573837" w:rsidRDefault="000C30B4" w:rsidP="000C30B4">
            <w:pPr>
              <w:pStyle w:val="Caption"/>
              <w:keepNext/>
              <w:jc w:val="left"/>
              <w:cnfStyle w:val="000000100000"/>
              <w:rPr>
                <w:i w:val="0"/>
                <w:iCs w:val="0"/>
                <w:sz w:val="21"/>
                <w:szCs w:val="21"/>
                <w:u w:val="none"/>
              </w:rPr>
            </w:pPr>
            <w:r>
              <w:rPr>
                <w:i w:val="0"/>
                <w:iCs w:val="0"/>
                <w:sz w:val="21"/>
                <w:szCs w:val="21"/>
                <w:u w:val="none"/>
              </w:rPr>
              <w:t xml:space="preserve">Functional </w:t>
            </w:r>
            <w:r w:rsidR="007E7404">
              <w:rPr>
                <w:i w:val="0"/>
                <w:iCs w:val="0"/>
                <w:sz w:val="21"/>
                <w:szCs w:val="21"/>
                <w:u w:val="none"/>
              </w:rPr>
              <w:t xml:space="preserve">Task </w:t>
            </w:r>
          </w:p>
        </w:tc>
      </w:tr>
      <w:tr w:rsidR="00AF70B6" w:rsidTr="00FE4BC0">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AF70B6" w:rsidRPr="00573837" w:rsidRDefault="007E7404" w:rsidP="00FE4BC0">
            <w:pPr>
              <w:pStyle w:val="Caption"/>
              <w:keepNext/>
              <w:jc w:val="left"/>
              <w:cnfStyle w:val="000000000000"/>
              <w:rPr>
                <w:i w:val="0"/>
                <w:iCs w:val="0"/>
                <w:sz w:val="21"/>
                <w:szCs w:val="21"/>
                <w:u w:val="none"/>
              </w:rPr>
            </w:pPr>
            <w:r>
              <w:rPr>
                <w:i w:val="0"/>
                <w:iCs w:val="0"/>
                <w:sz w:val="21"/>
                <w:szCs w:val="21"/>
                <w:u w:val="none"/>
              </w:rPr>
              <w:t>After clicking on the remove contact. No feedback is pertained. Application sends back to home page.</w:t>
            </w:r>
          </w:p>
        </w:tc>
      </w:tr>
      <w:tr w:rsidR="00AF70B6" w:rsidTr="00FE4BC0">
        <w:trPr>
          <w:cnfStyle w:val="000000100000"/>
        </w:trPr>
        <w:tc>
          <w:tcPr>
            <w:cnfStyle w:val="001000000000"/>
            <w:tcW w:w="2649" w:type="dxa"/>
          </w:tcPr>
          <w:p w:rsidR="00AF70B6" w:rsidRPr="00573837" w:rsidRDefault="00AF70B6"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AF70B6" w:rsidRDefault="00AF70B6" w:rsidP="007E7404">
            <w:pPr>
              <w:pStyle w:val="Caption"/>
              <w:keepNext/>
              <w:jc w:val="left"/>
              <w:cnfStyle w:val="000000100000"/>
              <w:rPr>
                <w:i w:val="0"/>
                <w:iCs w:val="0"/>
                <w:sz w:val="21"/>
                <w:szCs w:val="21"/>
                <w:u w:val="none"/>
              </w:rPr>
            </w:pPr>
            <w:r>
              <w:rPr>
                <w:i w:val="0"/>
                <w:iCs w:val="0"/>
                <w:sz w:val="21"/>
                <w:szCs w:val="21"/>
                <w:u w:val="none"/>
              </w:rPr>
              <w:t xml:space="preserve">User </w:t>
            </w:r>
            <w:r w:rsidR="007E7404">
              <w:rPr>
                <w:i w:val="0"/>
                <w:iCs w:val="0"/>
                <w:sz w:val="21"/>
                <w:szCs w:val="21"/>
                <w:u w:val="none"/>
              </w:rPr>
              <w:t>Contacts</w:t>
            </w:r>
            <w:r>
              <w:rPr>
                <w:i w:val="0"/>
                <w:iCs w:val="0"/>
                <w:sz w:val="21"/>
                <w:szCs w:val="21"/>
                <w:u w:val="none"/>
              </w:rPr>
              <w:t xml:space="preserve"> Page</w:t>
            </w:r>
          </w:p>
        </w:tc>
      </w:tr>
      <w:tr w:rsidR="00AF70B6" w:rsidTr="00FE4BC0">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AF70B6" w:rsidRPr="00573837" w:rsidRDefault="00AF70B6" w:rsidP="00D37E07">
            <w:pPr>
              <w:pStyle w:val="Caption"/>
              <w:keepNext/>
              <w:jc w:val="left"/>
              <w:cnfStyle w:val="000000000000"/>
              <w:rPr>
                <w:i w:val="0"/>
                <w:iCs w:val="0"/>
                <w:sz w:val="21"/>
                <w:szCs w:val="21"/>
                <w:u w:val="none"/>
              </w:rPr>
            </w:pPr>
            <w:r>
              <w:rPr>
                <w:i w:val="0"/>
                <w:iCs w:val="0"/>
                <w:sz w:val="21"/>
                <w:szCs w:val="21"/>
                <w:u w:val="none"/>
              </w:rPr>
              <w:t xml:space="preserve">From the user </w:t>
            </w:r>
            <w:r w:rsidR="007E7404">
              <w:rPr>
                <w:i w:val="0"/>
                <w:iCs w:val="0"/>
                <w:sz w:val="21"/>
                <w:szCs w:val="21"/>
                <w:u w:val="none"/>
              </w:rPr>
              <w:t>contacts</w:t>
            </w:r>
            <w:r>
              <w:rPr>
                <w:i w:val="0"/>
                <w:iCs w:val="0"/>
                <w:sz w:val="21"/>
                <w:szCs w:val="21"/>
                <w:u w:val="none"/>
              </w:rPr>
              <w:t xml:space="preserve"> page. </w:t>
            </w:r>
            <w:r w:rsidR="007E7404">
              <w:rPr>
                <w:i w:val="0"/>
                <w:iCs w:val="0"/>
                <w:sz w:val="21"/>
                <w:szCs w:val="21"/>
                <w:u w:val="none"/>
              </w:rPr>
              <w:t xml:space="preserve">Choose a contact and click on </w:t>
            </w:r>
            <w:r w:rsidR="000C30B4">
              <w:rPr>
                <w:i w:val="0"/>
                <w:iCs w:val="0"/>
                <w:sz w:val="21"/>
                <w:szCs w:val="21"/>
                <w:u w:val="none"/>
              </w:rPr>
              <w:t>“</w:t>
            </w:r>
            <w:r w:rsidR="00D37E07">
              <w:rPr>
                <w:i w:val="0"/>
                <w:iCs w:val="0"/>
                <w:sz w:val="21"/>
                <w:szCs w:val="21"/>
                <w:u w:val="none"/>
              </w:rPr>
              <w:t>REMOVE FROM CONTACT</w:t>
            </w:r>
            <w:r w:rsidR="000C30B4">
              <w:rPr>
                <w:i w:val="0"/>
                <w:iCs w:val="0"/>
                <w:sz w:val="21"/>
                <w:szCs w:val="21"/>
                <w:u w:val="none"/>
              </w:rPr>
              <w:t>” button</w:t>
            </w:r>
          </w:p>
        </w:tc>
      </w:tr>
      <w:tr w:rsidR="00AF70B6" w:rsidTr="00FE4BC0">
        <w:trPr>
          <w:cnfStyle w:val="000000100000"/>
        </w:trPr>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AF70B6" w:rsidRPr="00573837" w:rsidRDefault="00AF70B6" w:rsidP="00FE4BC0">
            <w:pPr>
              <w:pStyle w:val="Caption"/>
              <w:keepNext/>
              <w:jc w:val="left"/>
              <w:cnfStyle w:val="000000100000"/>
              <w:rPr>
                <w:i w:val="0"/>
                <w:iCs w:val="0"/>
                <w:sz w:val="21"/>
                <w:szCs w:val="21"/>
                <w:u w:val="none"/>
              </w:rPr>
            </w:pPr>
            <w:r>
              <w:rPr>
                <w:i w:val="0"/>
                <w:iCs w:val="0"/>
                <w:sz w:val="21"/>
                <w:szCs w:val="21"/>
                <w:u w:val="none"/>
              </w:rPr>
              <w:t>H</w:t>
            </w:r>
            <w:r w:rsidR="000C30B4">
              <w:rPr>
                <w:i w:val="0"/>
                <w:iCs w:val="0"/>
                <w:sz w:val="21"/>
                <w:szCs w:val="21"/>
                <w:u w:val="none"/>
              </w:rPr>
              <w:t>1</w:t>
            </w:r>
          </w:p>
        </w:tc>
      </w:tr>
      <w:tr w:rsidR="00AF70B6" w:rsidTr="00FE4BC0">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AF70B6" w:rsidRPr="00573837" w:rsidRDefault="00D37E07" w:rsidP="00D37E07">
            <w:pPr>
              <w:pStyle w:val="Caption"/>
              <w:keepNext/>
              <w:jc w:val="left"/>
              <w:cnfStyle w:val="000000000000"/>
              <w:rPr>
                <w:i w:val="0"/>
                <w:iCs w:val="0"/>
                <w:sz w:val="21"/>
                <w:szCs w:val="21"/>
                <w:u w:val="none"/>
              </w:rPr>
            </w:pPr>
            <w:r>
              <w:rPr>
                <w:i w:val="0"/>
                <w:iCs w:val="0"/>
                <w:sz w:val="21"/>
                <w:szCs w:val="21"/>
                <w:u w:val="none"/>
              </w:rPr>
              <w:t>Add a feedback message that gets displayed, after the user clicks on the remove button, to inform him of the result of the operation.</w:t>
            </w:r>
          </w:p>
        </w:tc>
      </w:tr>
      <w:tr w:rsidR="00AF70B6" w:rsidTr="00FE4BC0">
        <w:trPr>
          <w:cnfStyle w:val="000000100000"/>
        </w:trPr>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AF70B6" w:rsidRPr="00573837" w:rsidRDefault="000E053C" w:rsidP="000E053C">
            <w:pPr>
              <w:pStyle w:val="Caption"/>
              <w:keepNext/>
              <w:tabs>
                <w:tab w:val="left" w:pos="1590"/>
              </w:tabs>
              <w:jc w:val="left"/>
              <w:cnfStyle w:val="000000100000"/>
              <w:rPr>
                <w:i w:val="0"/>
                <w:iCs w:val="0"/>
                <w:sz w:val="21"/>
                <w:szCs w:val="21"/>
                <w:u w:val="none"/>
              </w:rPr>
            </w:pPr>
            <w:r>
              <w:rPr>
                <w:i w:val="0"/>
                <w:iCs w:val="0"/>
                <w:sz w:val="21"/>
                <w:szCs w:val="21"/>
                <w:u w:val="none"/>
              </w:rPr>
              <w:t>Critical</w:t>
            </w:r>
            <w:r>
              <w:rPr>
                <w:i w:val="0"/>
                <w:iCs w:val="0"/>
                <w:sz w:val="21"/>
                <w:szCs w:val="21"/>
                <w:u w:val="none"/>
              </w:rPr>
              <w:tab/>
            </w:r>
          </w:p>
        </w:tc>
      </w:tr>
      <w:tr w:rsidR="00AF70B6" w:rsidTr="00FE4BC0">
        <w:tc>
          <w:tcPr>
            <w:cnfStyle w:val="001000000000"/>
            <w:tcW w:w="2649" w:type="dxa"/>
          </w:tcPr>
          <w:p w:rsidR="00AF70B6" w:rsidRPr="00573837" w:rsidRDefault="00AF70B6"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AF70B6" w:rsidRPr="00573837" w:rsidRDefault="00AF70B6" w:rsidP="00FE4BC0">
            <w:pPr>
              <w:pStyle w:val="Caption"/>
              <w:keepNext/>
              <w:jc w:val="left"/>
              <w:cnfStyle w:val="000000000000"/>
              <w:rPr>
                <w:sz w:val="21"/>
                <w:szCs w:val="21"/>
                <w:u w:val="none"/>
              </w:rPr>
            </w:pPr>
            <w:r w:rsidRPr="00573837">
              <w:rPr>
                <w:sz w:val="21"/>
                <w:szCs w:val="21"/>
                <w:u w:val="none"/>
              </w:rPr>
              <w:t>None</w:t>
            </w:r>
          </w:p>
        </w:tc>
      </w:tr>
      <w:tr w:rsidR="00D37E07" w:rsidTr="00FE4BC0">
        <w:trPr>
          <w:cnfStyle w:val="000000100000"/>
        </w:trPr>
        <w:tc>
          <w:tcPr>
            <w:cnfStyle w:val="001000000000"/>
            <w:tcW w:w="2649" w:type="dxa"/>
          </w:tcPr>
          <w:p w:rsidR="00D37E07" w:rsidRPr="00573837" w:rsidRDefault="00D37E07"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D37E07" w:rsidRPr="00573837" w:rsidRDefault="00D37E07"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781550" cy="26900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4781550" cy="2690052"/>
                          </a:xfrm>
                          <a:prstGeom prst="rect">
                            <a:avLst/>
                          </a:prstGeom>
                          <a:noFill/>
                          <a:ln w="9525">
                            <a:noFill/>
                            <a:miter lim="800000"/>
                            <a:headEnd/>
                            <a:tailEnd/>
                          </a:ln>
                        </pic:spPr>
                      </pic:pic>
                    </a:graphicData>
                  </a:graphic>
                </wp:inline>
              </w:drawing>
            </w:r>
          </w:p>
        </w:tc>
      </w:tr>
    </w:tbl>
    <w:p w:rsidR="00AF70B6" w:rsidRDefault="00AF70B6">
      <w:pPr>
        <w:rPr>
          <w:rFonts w:ascii="Segoe UI" w:hAnsi="Segoe UI"/>
          <w:sz w:val="22"/>
          <w:szCs w:val="22"/>
        </w:rPr>
      </w:pPr>
    </w:p>
    <w:p w:rsidR="005A397A" w:rsidRDefault="005A397A">
      <w:pPr>
        <w:rPr>
          <w:rFonts w:ascii="Segoe UI" w:hAnsi="Segoe UI"/>
          <w:sz w:val="22"/>
          <w:szCs w:val="22"/>
        </w:rPr>
      </w:pPr>
    </w:p>
    <w:tbl>
      <w:tblPr>
        <w:tblStyle w:val="MediumShading2-Accent3"/>
        <w:tblW w:w="0" w:type="auto"/>
        <w:tblInd w:w="392" w:type="dxa"/>
        <w:tblLook w:val="04A0"/>
      </w:tblPr>
      <w:tblGrid>
        <w:gridCol w:w="2129"/>
        <w:gridCol w:w="8136"/>
      </w:tblGrid>
      <w:tr w:rsidR="005A397A" w:rsidTr="00FE4BC0">
        <w:trPr>
          <w:cnfStyle w:val="100000000000"/>
        </w:trPr>
        <w:tc>
          <w:tcPr>
            <w:cnfStyle w:val="001000000100"/>
            <w:tcW w:w="9867" w:type="dxa"/>
            <w:gridSpan w:val="2"/>
          </w:tcPr>
          <w:p w:rsidR="005A397A" w:rsidRPr="009427EE" w:rsidRDefault="005A397A" w:rsidP="00C63B99">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sidR="00C63B99">
              <w:rPr>
                <w:i w:val="0"/>
                <w:iCs w:val="0"/>
                <w:color w:val="auto"/>
                <w:sz w:val="26"/>
                <w:szCs w:val="26"/>
                <w:u w:val="none"/>
              </w:rPr>
              <w:t>10</w:t>
            </w:r>
            <w:r w:rsidRPr="008A5820">
              <w:rPr>
                <w:i w:val="0"/>
                <w:iCs w:val="0"/>
                <w:sz w:val="26"/>
                <w:szCs w:val="26"/>
                <w:u w:val="none"/>
              </w:rPr>
              <w:t xml:space="preserve"> </w:t>
            </w:r>
            <w:r w:rsidRPr="008A5820">
              <w:rPr>
                <w:i w:val="0"/>
                <w:iCs w:val="0"/>
                <w:color w:val="auto"/>
                <w:sz w:val="26"/>
                <w:szCs w:val="26"/>
                <w:u w:val="none"/>
              </w:rPr>
              <w:t xml:space="preserve">– </w:t>
            </w:r>
            <w:r w:rsidR="00C63B99">
              <w:rPr>
                <w:i w:val="0"/>
                <w:iCs w:val="0"/>
                <w:color w:val="auto"/>
                <w:sz w:val="26"/>
                <w:szCs w:val="26"/>
                <w:u w:val="none"/>
              </w:rPr>
              <w:t>An asterisk “</w:t>
            </w:r>
            <w:r>
              <w:rPr>
                <w:i w:val="0"/>
                <w:iCs w:val="0"/>
                <w:color w:val="auto"/>
                <w:sz w:val="26"/>
                <w:szCs w:val="26"/>
                <w:u w:val="none"/>
              </w:rPr>
              <w:t>*</w:t>
            </w:r>
            <w:r w:rsidR="00C63B99">
              <w:rPr>
                <w:i w:val="0"/>
                <w:iCs w:val="0"/>
                <w:color w:val="auto"/>
                <w:sz w:val="26"/>
                <w:szCs w:val="26"/>
                <w:u w:val="none"/>
              </w:rPr>
              <w:t>”</w:t>
            </w:r>
            <w:r>
              <w:rPr>
                <w:i w:val="0"/>
                <w:iCs w:val="0"/>
                <w:color w:val="auto"/>
                <w:sz w:val="26"/>
                <w:szCs w:val="26"/>
                <w:u w:val="none"/>
              </w:rPr>
              <w:t xml:space="preserve"> indicate</w:t>
            </w:r>
            <w:r w:rsidR="0089273B">
              <w:rPr>
                <w:i w:val="0"/>
                <w:iCs w:val="0"/>
                <w:color w:val="auto"/>
                <w:sz w:val="26"/>
                <w:szCs w:val="26"/>
                <w:u w:val="none"/>
              </w:rPr>
              <w:t>s a planning d</w:t>
            </w:r>
            <w:r>
              <w:rPr>
                <w:i w:val="0"/>
                <w:iCs w:val="0"/>
                <w:color w:val="auto"/>
                <w:sz w:val="26"/>
                <w:szCs w:val="26"/>
                <w:u w:val="none"/>
              </w:rPr>
              <w:t xml:space="preserve">escription is mandatory but the system does not ensure that </w:t>
            </w:r>
          </w:p>
        </w:tc>
      </w:tr>
      <w:tr w:rsidR="005A397A" w:rsidTr="00FE4BC0">
        <w:trPr>
          <w:cnfStyle w:val="000000100000"/>
        </w:trPr>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5A397A" w:rsidRPr="00573837" w:rsidRDefault="005A397A" w:rsidP="00FE4BC0">
            <w:pPr>
              <w:pStyle w:val="Caption"/>
              <w:keepNext/>
              <w:jc w:val="left"/>
              <w:cnfStyle w:val="000000100000"/>
              <w:rPr>
                <w:i w:val="0"/>
                <w:iCs w:val="0"/>
                <w:sz w:val="21"/>
                <w:szCs w:val="21"/>
                <w:u w:val="none"/>
              </w:rPr>
            </w:pPr>
            <w:r>
              <w:rPr>
                <w:i w:val="0"/>
                <w:iCs w:val="0"/>
                <w:sz w:val="21"/>
                <w:szCs w:val="21"/>
                <w:u w:val="none"/>
              </w:rPr>
              <w:t xml:space="preserve">Functional </w:t>
            </w:r>
          </w:p>
        </w:tc>
      </w:tr>
      <w:tr w:rsidR="005A397A" w:rsidTr="00FE4BC0">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5A397A" w:rsidRPr="00573837" w:rsidRDefault="0089273B" w:rsidP="00FE4BC0">
            <w:pPr>
              <w:pStyle w:val="Caption"/>
              <w:keepNext/>
              <w:jc w:val="left"/>
              <w:cnfStyle w:val="000000000000"/>
              <w:rPr>
                <w:i w:val="0"/>
                <w:iCs w:val="0"/>
                <w:sz w:val="21"/>
                <w:szCs w:val="21"/>
                <w:u w:val="none"/>
              </w:rPr>
            </w:pPr>
            <w:r>
              <w:rPr>
                <w:i w:val="0"/>
                <w:iCs w:val="0"/>
                <w:sz w:val="21"/>
                <w:szCs w:val="21"/>
                <w:u w:val="none"/>
              </w:rPr>
              <w:t>There is an asterisk to say that the description field of a planning is a mandatory field. But when one l</w:t>
            </w:r>
            <w:r w:rsidR="005A397A">
              <w:rPr>
                <w:i w:val="0"/>
                <w:iCs w:val="0"/>
                <w:sz w:val="21"/>
                <w:szCs w:val="21"/>
                <w:u w:val="none"/>
              </w:rPr>
              <w:t>eave</w:t>
            </w:r>
            <w:r>
              <w:rPr>
                <w:i w:val="0"/>
                <w:iCs w:val="0"/>
                <w:sz w:val="21"/>
                <w:szCs w:val="21"/>
                <w:u w:val="none"/>
              </w:rPr>
              <w:t>s</w:t>
            </w:r>
            <w:r w:rsidR="005A397A">
              <w:rPr>
                <w:i w:val="0"/>
                <w:iCs w:val="0"/>
                <w:sz w:val="21"/>
                <w:szCs w:val="21"/>
                <w:u w:val="none"/>
              </w:rPr>
              <w:t xml:space="preserve"> the description empty and update the planning</w:t>
            </w:r>
            <w:r>
              <w:rPr>
                <w:i w:val="0"/>
                <w:iCs w:val="0"/>
                <w:sz w:val="21"/>
                <w:szCs w:val="21"/>
                <w:u w:val="none"/>
              </w:rPr>
              <w:t>. The system does not provide any error as should be expected</w:t>
            </w:r>
          </w:p>
        </w:tc>
      </w:tr>
      <w:tr w:rsidR="005A397A" w:rsidTr="00FE4BC0">
        <w:trPr>
          <w:cnfStyle w:val="000000100000"/>
        </w:trPr>
        <w:tc>
          <w:tcPr>
            <w:cnfStyle w:val="001000000000"/>
            <w:tcW w:w="2649" w:type="dxa"/>
          </w:tcPr>
          <w:p w:rsidR="005A397A" w:rsidRPr="00573837" w:rsidRDefault="005A397A"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5A397A" w:rsidRDefault="005A397A" w:rsidP="005A397A">
            <w:pPr>
              <w:pStyle w:val="Caption"/>
              <w:keepNext/>
              <w:jc w:val="left"/>
              <w:cnfStyle w:val="000000100000"/>
              <w:rPr>
                <w:i w:val="0"/>
                <w:iCs w:val="0"/>
                <w:sz w:val="21"/>
                <w:szCs w:val="21"/>
                <w:u w:val="none"/>
              </w:rPr>
            </w:pPr>
            <w:r>
              <w:rPr>
                <w:i w:val="0"/>
                <w:iCs w:val="0"/>
                <w:sz w:val="21"/>
                <w:szCs w:val="21"/>
                <w:u w:val="none"/>
              </w:rPr>
              <w:t xml:space="preserve">Planning </w:t>
            </w:r>
            <w:r w:rsidR="0089273B">
              <w:rPr>
                <w:i w:val="0"/>
                <w:iCs w:val="0"/>
                <w:sz w:val="21"/>
                <w:szCs w:val="21"/>
                <w:u w:val="none"/>
              </w:rPr>
              <w:t xml:space="preserve">Edit </w:t>
            </w:r>
            <w:r>
              <w:rPr>
                <w:i w:val="0"/>
                <w:iCs w:val="0"/>
                <w:sz w:val="21"/>
                <w:szCs w:val="21"/>
                <w:u w:val="none"/>
              </w:rPr>
              <w:t>Page</w:t>
            </w:r>
          </w:p>
        </w:tc>
      </w:tr>
      <w:tr w:rsidR="005A397A" w:rsidTr="00FE4BC0">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5A397A" w:rsidRPr="00573837" w:rsidRDefault="0089273B" w:rsidP="00FE4BC0">
            <w:pPr>
              <w:pStyle w:val="Caption"/>
              <w:keepNext/>
              <w:jc w:val="left"/>
              <w:cnfStyle w:val="000000000000"/>
              <w:rPr>
                <w:i w:val="0"/>
                <w:iCs w:val="0"/>
                <w:sz w:val="21"/>
                <w:szCs w:val="21"/>
                <w:u w:val="none"/>
              </w:rPr>
            </w:pPr>
            <w:r>
              <w:rPr>
                <w:i w:val="0"/>
                <w:iCs w:val="0"/>
                <w:sz w:val="21"/>
                <w:szCs w:val="21"/>
                <w:u w:val="none"/>
              </w:rPr>
              <w:t>From the planning page, select a planning and then click on the edit button to edit it. Leave/make the description field empty and try to update the planning.</w:t>
            </w:r>
          </w:p>
        </w:tc>
      </w:tr>
      <w:tr w:rsidR="005A397A" w:rsidTr="00FE4BC0">
        <w:trPr>
          <w:cnfStyle w:val="000000100000"/>
        </w:trPr>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5A397A" w:rsidRPr="00573837" w:rsidRDefault="005A397A" w:rsidP="00FE4BC0">
            <w:pPr>
              <w:pStyle w:val="Caption"/>
              <w:keepNext/>
              <w:jc w:val="left"/>
              <w:cnfStyle w:val="000000100000"/>
              <w:rPr>
                <w:i w:val="0"/>
                <w:iCs w:val="0"/>
                <w:sz w:val="21"/>
                <w:szCs w:val="21"/>
                <w:u w:val="none"/>
              </w:rPr>
            </w:pPr>
            <w:r>
              <w:rPr>
                <w:i w:val="0"/>
                <w:iCs w:val="0"/>
                <w:sz w:val="21"/>
                <w:szCs w:val="21"/>
                <w:u w:val="none"/>
              </w:rPr>
              <w:t>H</w:t>
            </w:r>
            <w:r w:rsidR="0089273B">
              <w:rPr>
                <w:i w:val="0"/>
                <w:iCs w:val="0"/>
                <w:sz w:val="21"/>
                <w:szCs w:val="21"/>
                <w:u w:val="none"/>
              </w:rPr>
              <w:t>5</w:t>
            </w:r>
          </w:p>
        </w:tc>
      </w:tr>
      <w:tr w:rsidR="005A397A" w:rsidTr="00FE4BC0">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5A397A" w:rsidRPr="00573837" w:rsidRDefault="0089273B" w:rsidP="0089273B">
            <w:pPr>
              <w:pStyle w:val="Caption"/>
              <w:keepNext/>
              <w:jc w:val="left"/>
              <w:cnfStyle w:val="000000000000"/>
              <w:rPr>
                <w:i w:val="0"/>
                <w:iCs w:val="0"/>
                <w:sz w:val="21"/>
                <w:szCs w:val="21"/>
                <w:u w:val="none"/>
              </w:rPr>
            </w:pPr>
            <w:r>
              <w:rPr>
                <w:i w:val="0"/>
                <w:iCs w:val="0"/>
                <w:sz w:val="21"/>
                <w:szCs w:val="21"/>
                <w:u w:val="none"/>
              </w:rPr>
              <w:t>Make the system provide adequate response when this unauthorized action is tried by the user. Or make the description field non-mandatory if applies.</w:t>
            </w:r>
          </w:p>
        </w:tc>
      </w:tr>
      <w:tr w:rsidR="005A397A" w:rsidTr="00FE4BC0">
        <w:trPr>
          <w:cnfStyle w:val="000000100000"/>
        </w:trPr>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5A397A" w:rsidRPr="00573837" w:rsidRDefault="00C87CEA" w:rsidP="00C87CEA">
            <w:pPr>
              <w:pStyle w:val="Caption"/>
              <w:keepNext/>
              <w:tabs>
                <w:tab w:val="left" w:pos="1590"/>
                <w:tab w:val="left" w:pos="2235"/>
              </w:tabs>
              <w:jc w:val="left"/>
              <w:cnfStyle w:val="000000100000"/>
              <w:rPr>
                <w:i w:val="0"/>
                <w:iCs w:val="0"/>
                <w:sz w:val="21"/>
                <w:szCs w:val="21"/>
                <w:u w:val="none"/>
              </w:rPr>
            </w:pPr>
            <w:r>
              <w:rPr>
                <w:i w:val="0"/>
                <w:iCs w:val="0"/>
                <w:sz w:val="21"/>
                <w:szCs w:val="21"/>
                <w:u w:val="none"/>
              </w:rPr>
              <w:t>Moderate</w:t>
            </w:r>
            <w:r w:rsidR="005A397A">
              <w:rPr>
                <w:i w:val="0"/>
                <w:iCs w:val="0"/>
                <w:sz w:val="21"/>
                <w:szCs w:val="21"/>
                <w:u w:val="none"/>
              </w:rPr>
              <w:tab/>
            </w:r>
            <w:r>
              <w:rPr>
                <w:i w:val="0"/>
                <w:iCs w:val="0"/>
                <w:sz w:val="21"/>
                <w:szCs w:val="21"/>
                <w:u w:val="none"/>
              </w:rPr>
              <w:tab/>
            </w:r>
          </w:p>
        </w:tc>
      </w:tr>
      <w:tr w:rsidR="005A397A" w:rsidTr="00FE4BC0">
        <w:tc>
          <w:tcPr>
            <w:cnfStyle w:val="001000000000"/>
            <w:tcW w:w="2649" w:type="dxa"/>
          </w:tcPr>
          <w:p w:rsidR="005A397A" w:rsidRPr="00573837" w:rsidRDefault="005A397A"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5A397A" w:rsidRPr="00573837" w:rsidRDefault="005A397A" w:rsidP="00FE4BC0">
            <w:pPr>
              <w:pStyle w:val="Caption"/>
              <w:keepNext/>
              <w:jc w:val="left"/>
              <w:cnfStyle w:val="000000000000"/>
              <w:rPr>
                <w:sz w:val="21"/>
                <w:szCs w:val="21"/>
                <w:u w:val="none"/>
              </w:rPr>
            </w:pPr>
            <w:r w:rsidRPr="00573837">
              <w:rPr>
                <w:sz w:val="21"/>
                <w:szCs w:val="21"/>
                <w:u w:val="none"/>
              </w:rPr>
              <w:t>None</w:t>
            </w:r>
          </w:p>
        </w:tc>
      </w:tr>
      <w:tr w:rsidR="0089273B" w:rsidTr="00FE4BC0">
        <w:trPr>
          <w:cnfStyle w:val="000000100000"/>
        </w:trPr>
        <w:tc>
          <w:tcPr>
            <w:cnfStyle w:val="001000000000"/>
            <w:tcW w:w="2649" w:type="dxa"/>
          </w:tcPr>
          <w:p w:rsidR="0089273B" w:rsidRPr="00573837" w:rsidRDefault="0089273B"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89273B" w:rsidRPr="00573837" w:rsidRDefault="0089273B"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00625" cy="2813301"/>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000625" cy="2813301"/>
                          </a:xfrm>
                          <a:prstGeom prst="rect">
                            <a:avLst/>
                          </a:prstGeom>
                          <a:noFill/>
                          <a:ln w="9525">
                            <a:noFill/>
                            <a:miter lim="800000"/>
                            <a:headEnd/>
                            <a:tailEnd/>
                          </a:ln>
                        </pic:spPr>
                      </pic:pic>
                    </a:graphicData>
                  </a:graphic>
                </wp:inline>
              </w:drawing>
            </w:r>
          </w:p>
        </w:tc>
      </w:tr>
    </w:tbl>
    <w:p w:rsidR="005A397A" w:rsidRDefault="005A397A">
      <w:pPr>
        <w:rPr>
          <w:rFonts w:ascii="Segoe UI" w:hAnsi="Segoe UI"/>
          <w:sz w:val="22"/>
          <w:szCs w:val="22"/>
        </w:rPr>
      </w:pPr>
    </w:p>
    <w:p w:rsidR="00AF70B6" w:rsidRDefault="00AF70B6">
      <w:pPr>
        <w:rPr>
          <w:rFonts w:ascii="Segoe UI" w:hAnsi="Segoe UI"/>
          <w:sz w:val="22"/>
          <w:szCs w:val="22"/>
        </w:rPr>
      </w:pPr>
    </w:p>
    <w:tbl>
      <w:tblPr>
        <w:tblStyle w:val="MediumShading2-Accent3"/>
        <w:tblW w:w="0" w:type="auto"/>
        <w:tblInd w:w="392" w:type="dxa"/>
        <w:tblLook w:val="04A0"/>
      </w:tblPr>
      <w:tblGrid>
        <w:gridCol w:w="2579"/>
        <w:gridCol w:w="7686"/>
      </w:tblGrid>
      <w:tr w:rsidR="009C70B9" w:rsidTr="00FE4BC0">
        <w:trPr>
          <w:cnfStyle w:val="100000000000"/>
        </w:trPr>
        <w:tc>
          <w:tcPr>
            <w:cnfStyle w:val="001000000100"/>
            <w:tcW w:w="9867" w:type="dxa"/>
            <w:gridSpan w:val="2"/>
          </w:tcPr>
          <w:p w:rsidR="009C70B9" w:rsidRPr="009427EE" w:rsidRDefault="009C70B9" w:rsidP="009C70B9">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1</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 xml:space="preserve">Affordance of the comments section is not visible </w:t>
            </w:r>
          </w:p>
        </w:tc>
      </w:tr>
      <w:tr w:rsidR="009C70B9" w:rsidTr="00FE4BC0">
        <w:trPr>
          <w:cnfStyle w:val="000000100000"/>
        </w:trPr>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9C70B9" w:rsidRPr="00573837" w:rsidRDefault="009C70B9" w:rsidP="00FE4BC0">
            <w:pPr>
              <w:pStyle w:val="Caption"/>
              <w:keepNext/>
              <w:jc w:val="left"/>
              <w:cnfStyle w:val="000000100000"/>
              <w:rPr>
                <w:i w:val="0"/>
                <w:iCs w:val="0"/>
                <w:sz w:val="21"/>
                <w:szCs w:val="21"/>
                <w:u w:val="none"/>
              </w:rPr>
            </w:pPr>
            <w:r>
              <w:rPr>
                <w:i w:val="0"/>
                <w:iCs w:val="0"/>
                <w:sz w:val="21"/>
                <w:szCs w:val="21"/>
                <w:u w:val="none"/>
              </w:rPr>
              <w:t>UI Design</w:t>
            </w:r>
          </w:p>
        </w:tc>
      </w:tr>
      <w:tr w:rsidR="009C70B9" w:rsidTr="00FE4BC0">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9C70B9" w:rsidRPr="00573837" w:rsidRDefault="005F4C9D" w:rsidP="005F4C9D">
            <w:pPr>
              <w:pStyle w:val="Caption"/>
              <w:keepNext/>
              <w:jc w:val="left"/>
              <w:cnfStyle w:val="000000000000"/>
              <w:rPr>
                <w:i w:val="0"/>
                <w:iCs w:val="0"/>
                <w:sz w:val="21"/>
                <w:szCs w:val="21"/>
                <w:u w:val="none"/>
              </w:rPr>
            </w:pPr>
            <w:r>
              <w:rPr>
                <w:i w:val="0"/>
                <w:iCs w:val="0"/>
                <w:sz w:val="21"/>
                <w:szCs w:val="21"/>
                <w:u w:val="none"/>
              </w:rPr>
              <w:t>When the user wants to add a comment to a planning, the comments section is not always visible.</w:t>
            </w:r>
          </w:p>
        </w:tc>
      </w:tr>
      <w:tr w:rsidR="009C70B9" w:rsidTr="00FE4BC0">
        <w:trPr>
          <w:cnfStyle w:val="000000100000"/>
        </w:trPr>
        <w:tc>
          <w:tcPr>
            <w:cnfStyle w:val="001000000000"/>
            <w:tcW w:w="2649" w:type="dxa"/>
          </w:tcPr>
          <w:p w:rsidR="009C70B9" w:rsidRPr="00573837" w:rsidRDefault="009C70B9"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9C70B9" w:rsidRDefault="009C70B9" w:rsidP="00FE4BC0">
            <w:pPr>
              <w:pStyle w:val="Caption"/>
              <w:keepNext/>
              <w:jc w:val="left"/>
              <w:cnfStyle w:val="000000100000"/>
              <w:rPr>
                <w:i w:val="0"/>
                <w:iCs w:val="0"/>
                <w:sz w:val="21"/>
                <w:szCs w:val="21"/>
                <w:u w:val="none"/>
              </w:rPr>
            </w:pPr>
            <w:r>
              <w:rPr>
                <w:i w:val="0"/>
                <w:iCs w:val="0"/>
                <w:sz w:val="21"/>
                <w:szCs w:val="21"/>
                <w:u w:val="none"/>
              </w:rPr>
              <w:t>User Planning Page</w:t>
            </w:r>
          </w:p>
        </w:tc>
      </w:tr>
      <w:tr w:rsidR="009C70B9" w:rsidTr="00FE4BC0">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9C70B9" w:rsidRPr="00573837" w:rsidRDefault="005F4C9D" w:rsidP="00FE4BC0">
            <w:pPr>
              <w:pStyle w:val="Caption"/>
              <w:keepNext/>
              <w:jc w:val="left"/>
              <w:cnfStyle w:val="000000000000"/>
              <w:rPr>
                <w:i w:val="0"/>
                <w:iCs w:val="0"/>
                <w:sz w:val="21"/>
                <w:szCs w:val="21"/>
                <w:u w:val="none"/>
              </w:rPr>
            </w:pPr>
            <w:r>
              <w:rPr>
                <w:i w:val="0"/>
                <w:iCs w:val="0"/>
                <w:sz w:val="21"/>
                <w:szCs w:val="21"/>
                <w:u w:val="none"/>
              </w:rPr>
              <w:t>Pick a planning and go to his page. Try to add a comment.</w:t>
            </w:r>
          </w:p>
        </w:tc>
      </w:tr>
      <w:tr w:rsidR="009C70B9" w:rsidTr="00FE4BC0">
        <w:trPr>
          <w:cnfStyle w:val="000000100000"/>
        </w:trPr>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9C70B9" w:rsidRPr="00573837" w:rsidRDefault="009C70B9" w:rsidP="00FE4BC0">
            <w:pPr>
              <w:pStyle w:val="Caption"/>
              <w:keepNext/>
              <w:jc w:val="left"/>
              <w:cnfStyle w:val="000000100000"/>
              <w:rPr>
                <w:i w:val="0"/>
                <w:iCs w:val="0"/>
                <w:sz w:val="21"/>
                <w:szCs w:val="21"/>
                <w:u w:val="none"/>
              </w:rPr>
            </w:pPr>
            <w:r>
              <w:rPr>
                <w:i w:val="0"/>
                <w:iCs w:val="0"/>
                <w:sz w:val="21"/>
                <w:szCs w:val="21"/>
                <w:u w:val="none"/>
              </w:rPr>
              <w:t>H</w:t>
            </w:r>
            <w:r w:rsidR="005F4C9D">
              <w:rPr>
                <w:i w:val="0"/>
                <w:iCs w:val="0"/>
                <w:sz w:val="21"/>
                <w:szCs w:val="21"/>
                <w:u w:val="none"/>
              </w:rPr>
              <w:t>7, H8</w:t>
            </w:r>
          </w:p>
        </w:tc>
      </w:tr>
      <w:tr w:rsidR="009C70B9" w:rsidTr="00FE4BC0">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9C70B9" w:rsidRPr="00573837" w:rsidRDefault="009C70B9" w:rsidP="00FE4BC0">
            <w:pPr>
              <w:pStyle w:val="Caption"/>
              <w:keepNext/>
              <w:jc w:val="left"/>
              <w:cnfStyle w:val="000000000000"/>
              <w:rPr>
                <w:i w:val="0"/>
                <w:iCs w:val="0"/>
                <w:sz w:val="21"/>
                <w:szCs w:val="21"/>
                <w:u w:val="none"/>
              </w:rPr>
            </w:pPr>
            <w:r>
              <w:rPr>
                <w:i w:val="0"/>
                <w:iCs w:val="0"/>
                <w:sz w:val="21"/>
                <w:szCs w:val="21"/>
                <w:u w:val="none"/>
              </w:rPr>
              <w:t>Should provide an anchor (link) that direct</w:t>
            </w:r>
            <w:r w:rsidR="003B1371">
              <w:rPr>
                <w:i w:val="0"/>
                <w:iCs w:val="0"/>
                <w:sz w:val="21"/>
                <w:szCs w:val="21"/>
                <w:u w:val="none"/>
              </w:rPr>
              <w:t>s</w:t>
            </w:r>
            <w:r>
              <w:rPr>
                <w:i w:val="0"/>
                <w:iCs w:val="0"/>
                <w:sz w:val="21"/>
                <w:szCs w:val="21"/>
                <w:u w:val="none"/>
              </w:rPr>
              <w:t xml:space="preserve"> to the comment section</w:t>
            </w:r>
            <w:r w:rsidR="0048583C">
              <w:rPr>
                <w:i w:val="0"/>
                <w:iCs w:val="0"/>
                <w:sz w:val="21"/>
                <w:szCs w:val="21"/>
                <w:u w:val="none"/>
              </w:rPr>
              <w:t>. Or design the page to be minimalistic and clearly feature the comments section.</w:t>
            </w:r>
          </w:p>
        </w:tc>
      </w:tr>
      <w:tr w:rsidR="009C70B9" w:rsidTr="00FE4BC0">
        <w:trPr>
          <w:cnfStyle w:val="000000100000"/>
        </w:trPr>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9C70B9" w:rsidRPr="00573837" w:rsidRDefault="009C70B9"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Moderate</w:t>
            </w:r>
            <w:r>
              <w:rPr>
                <w:i w:val="0"/>
                <w:iCs w:val="0"/>
                <w:sz w:val="21"/>
                <w:szCs w:val="21"/>
                <w:u w:val="none"/>
              </w:rPr>
              <w:tab/>
            </w:r>
          </w:p>
        </w:tc>
      </w:tr>
      <w:tr w:rsidR="009C70B9" w:rsidTr="00FE4BC0">
        <w:tc>
          <w:tcPr>
            <w:cnfStyle w:val="001000000000"/>
            <w:tcW w:w="2649" w:type="dxa"/>
          </w:tcPr>
          <w:p w:rsidR="009C70B9" w:rsidRPr="00573837" w:rsidRDefault="009C70B9"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9C70B9" w:rsidRPr="00573837" w:rsidRDefault="00D21E01" w:rsidP="00D21E01">
            <w:pPr>
              <w:pStyle w:val="Caption"/>
              <w:keepNext/>
              <w:tabs>
                <w:tab w:val="left" w:pos="2700"/>
              </w:tabs>
              <w:jc w:val="left"/>
              <w:cnfStyle w:val="000000000000"/>
              <w:rPr>
                <w:sz w:val="21"/>
                <w:szCs w:val="21"/>
                <w:u w:val="none"/>
              </w:rPr>
            </w:pPr>
            <w:r>
              <w:rPr>
                <w:sz w:val="21"/>
                <w:szCs w:val="21"/>
                <w:u w:val="none"/>
              </w:rPr>
              <w:t>Usability bug # 16</w:t>
            </w:r>
            <w:r>
              <w:rPr>
                <w:sz w:val="21"/>
                <w:szCs w:val="21"/>
                <w:u w:val="none"/>
              </w:rPr>
              <w:tab/>
            </w:r>
          </w:p>
        </w:tc>
      </w:tr>
      <w:tr w:rsidR="0048583C" w:rsidTr="00FE4BC0">
        <w:trPr>
          <w:cnfStyle w:val="000000100000"/>
        </w:trPr>
        <w:tc>
          <w:tcPr>
            <w:cnfStyle w:val="001000000000"/>
            <w:tcW w:w="2649" w:type="dxa"/>
          </w:tcPr>
          <w:p w:rsidR="0048583C" w:rsidRPr="00573837" w:rsidRDefault="0048583C"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48583C" w:rsidRPr="00573837" w:rsidRDefault="0048583C"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714875" cy="2652541"/>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4714875" cy="2652541"/>
                          </a:xfrm>
                          <a:prstGeom prst="rect">
                            <a:avLst/>
                          </a:prstGeom>
                          <a:noFill/>
                          <a:ln w="9525">
                            <a:noFill/>
                            <a:miter lim="800000"/>
                            <a:headEnd/>
                            <a:tailEnd/>
                          </a:ln>
                        </pic:spPr>
                      </pic:pic>
                    </a:graphicData>
                  </a:graphic>
                </wp:inline>
              </w:drawing>
            </w:r>
          </w:p>
        </w:tc>
      </w:tr>
    </w:tbl>
    <w:p w:rsidR="009C70B9" w:rsidRDefault="009C70B9">
      <w:pPr>
        <w:rPr>
          <w:rFonts w:ascii="Segoe UI" w:hAnsi="Segoe UI"/>
          <w:sz w:val="22"/>
          <w:szCs w:val="22"/>
        </w:rPr>
      </w:pPr>
    </w:p>
    <w:p w:rsidR="0035326A" w:rsidRDefault="0035326A">
      <w:pPr>
        <w:rPr>
          <w:rFonts w:ascii="Segoe UI" w:hAnsi="Segoe UI"/>
          <w:sz w:val="22"/>
          <w:szCs w:val="22"/>
        </w:rPr>
      </w:pPr>
    </w:p>
    <w:tbl>
      <w:tblPr>
        <w:tblStyle w:val="MediumShading2-Accent3"/>
        <w:tblW w:w="0" w:type="auto"/>
        <w:tblInd w:w="392" w:type="dxa"/>
        <w:tblLook w:val="04A0"/>
      </w:tblPr>
      <w:tblGrid>
        <w:gridCol w:w="1829"/>
        <w:gridCol w:w="8436"/>
      </w:tblGrid>
      <w:tr w:rsidR="0035326A" w:rsidTr="00FE4BC0">
        <w:trPr>
          <w:cnfStyle w:val="100000000000"/>
        </w:trPr>
        <w:tc>
          <w:tcPr>
            <w:cnfStyle w:val="001000000100"/>
            <w:tcW w:w="9867" w:type="dxa"/>
            <w:gridSpan w:val="2"/>
          </w:tcPr>
          <w:p w:rsidR="0035326A" w:rsidRPr="009427EE" w:rsidRDefault="0035326A" w:rsidP="0048583C">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2</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Task Name Title not</w:t>
            </w:r>
            <w:r w:rsidR="0048583C">
              <w:rPr>
                <w:i w:val="0"/>
                <w:iCs w:val="0"/>
                <w:color w:val="auto"/>
                <w:sz w:val="26"/>
                <w:szCs w:val="26"/>
                <w:u w:val="none"/>
              </w:rPr>
              <w:t xml:space="preserve"> efficiently presented</w:t>
            </w:r>
          </w:p>
        </w:tc>
      </w:tr>
      <w:tr w:rsidR="0035326A" w:rsidTr="00FE4BC0">
        <w:trPr>
          <w:cnfStyle w:val="000000100000"/>
        </w:trPr>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35326A" w:rsidRPr="00573837" w:rsidRDefault="0035326A" w:rsidP="00FE4BC0">
            <w:pPr>
              <w:pStyle w:val="Caption"/>
              <w:keepNext/>
              <w:jc w:val="left"/>
              <w:cnfStyle w:val="000000100000"/>
              <w:rPr>
                <w:i w:val="0"/>
                <w:iCs w:val="0"/>
                <w:sz w:val="21"/>
                <w:szCs w:val="21"/>
                <w:u w:val="none"/>
              </w:rPr>
            </w:pPr>
            <w:r>
              <w:rPr>
                <w:i w:val="0"/>
                <w:iCs w:val="0"/>
                <w:sz w:val="21"/>
                <w:szCs w:val="21"/>
                <w:u w:val="none"/>
              </w:rPr>
              <w:t>UI Design</w:t>
            </w:r>
          </w:p>
        </w:tc>
      </w:tr>
      <w:tr w:rsidR="0035326A" w:rsidTr="00FE4BC0">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35326A" w:rsidRPr="00573837" w:rsidRDefault="0048583C" w:rsidP="0048583C">
            <w:pPr>
              <w:pStyle w:val="Caption"/>
              <w:keepNext/>
              <w:jc w:val="left"/>
              <w:cnfStyle w:val="000000000000"/>
              <w:rPr>
                <w:i w:val="0"/>
                <w:iCs w:val="0"/>
                <w:sz w:val="21"/>
                <w:szCs w:val="21"/>
                <w:u w:val="none"/>
              </w:rPr>
            </w:pPr>
            <w:r>
              <w:rPr>
                <w:i w:val="0"/>
                <w:iCs w:val="0"/>
                <w:sz w:val="21"/>
                <w:szCs w:val="21"/>
                <w:u w:val="none"/>
              </w:rPr>
              <w:t>The task title of a task of a planning is not cleared emphasized as such</w:t>
            </w:r>
          </w:p>
        </w:tc>
      </w:tr>
      <w:tr w:rsidR="0035326A" w:rsidTr="00FE4BC0">
        <w:trPr>
          <w:cnfStyle w:val="000000100000"/>
        </w:trPr>
        <w:tc>
          <w:tcPr>
            <w:cnfStyle w:val="001000000000"/>
            <w:tcW w:w="2649" w:type="dxa"/>
          </w:tcPr>
          <w:p w:rsidR="0035326A" w:rsidRPr="00573837" w:rsidRDefault="0035326A"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35326A" w:rsidRDefault="0035326A" w:rsidP="00714F6D">
            <w:pPr>
              <w:pStyle w:val="Caption"/>
              <w:keepNext/>
              <w:jc w:val="left"/>
              <w:cnfStyle w:val="000000100000"/>
              <w:rPr>
                <w:i w:val="0"/>
                <w:iCs w:val="0"/>
                <w:sz w:val="21"/>
                <w:szCs w:val="21"/>
                <w:u w:val="none"/>
              </w:rPr>
            </w:pPr>
            <w:r>
              <w:rPr>
                <w:i w:val="0"/>
                <w:iCs w:val="0"/>
                <w:sz w:val="21"/>
                <w:szCs w:val="21"/>
                <w:u w:val="none"/>
              </w:rPr>
              <w:t xml:space="preserve">User </w:t>
            </w:r>
            <w:r w:rsidR="00714F6D">
              <w:rPr>
                <w:i w:val="0"/>
                <w:iCs w:val="0"/>
                <w:sz w:val="21"/>
                <w:szCs w:val="21"/>
                <w:u w:val="none"/>
              </w:rPr>
              <w:t>Task Information</w:t>
            </w:r>
            <w:r>
              <w:rPr>
                <w:i w:val="0"/>
                <w:iCs w:val="0"/>
                <w:sz w:val="21"/>
                <w:szCs w:val="21"/>
                <w:u w:val="none"/>
              </w:rPr>
              <w:t xml:space="preserve"> Page</w:t>
            </w:r>
          </w:p>
        </w:tc>
      </w:tr>
      <w:tr w:rsidR="0035326A" w:rsidTr="00FE4BC0">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35326A" w:rsidRPr="00573837" w:rsidRDefault="0048583C" w:rsidP="00FE4BC0">
            <w:pPr>
              <w:pStyle w:val="Caption"/>
              <w:keepNext/>
              <w:jc w:val="left"/>
              <w:cnfStyle w:val="000000000000"/>
              <w:rPr>
                <w:i w:val="0"/>
                <w:iCs w:val="0"/>
                <w:sz w:val="21"/>
                <w:szCs w:val="21"/>
                <w:u w:val="none"/>
              </w:rPr>
            </w:pPr>
            <w:r>
              <w:rPr>
                <w:i w:val="0"/>
                <w:iCs w:val="0"/>
                <w:sz w:val="21"/>
                <w:szCs w:val="21"/>
                <w:u w:val="none"/>
              </w:rPr>
              <w:t>In the planning page, select to view a task information</w:t>
            </w:r>
          </w:p>
        </w:tc>
      </w:tr>
      <w:tr w:rsidR="0035326A" w:rsidTr="00FE4BC0">
        <w:trPr>
          <w:cnfStyle w:val="000000100000"/>
        </w:trPr>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35326A" w:rsidRPr="00573837" w:rsidRDefault="0035326A" w:rsidP="00FE4BC0">
            <w:pPr>
              <w:pStyle w:val="Caption"/>
              <w:keepNext/>
              <w:jc w:val="left"/>
              <w:cnfStyle w:val="000000100000"/>
              <w:rPr>
                <w:i w:val="0"/>
                <w:iCs w:val="0"/>
                <w:sz w:val="21"/>
                <w:szCs w:val="21"/>
                <w:u w:val="none"/>
              </w:rPr>
            </w:pPr>
            <w:r>
              <w:rPr>
                <w:i w:val="0"/>
                <w:iCs w:val="0"/>
                <w:sz w:val="21"/>
                <w:szCs w:val="21"/>
                <w:u w:val="none"/>
              </w:rPr>
              <w:t>H</w:t>
            </w:r>
            <w:r w:rsidR="0048583C">
              <w:rPr>
                <w:i w:val="0"/>
                <w:iCs w:val="0"/>
                <w:sz w:val="21"/>
                <w:szCs w:val="21"/>
                <w:u w:val="none"/>
              </w:rPr>
              <w:t>1</w:t>
            </w:r>
          </w:p>
        </w:tc>
      </w:tr>
      <w:tr w:rsidR="0035326A" w:rsidTr="00FE4BC0">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35326A" w:rsidRPr="00573837" w:rsidRDefault="0048583C" w:rsidP="0048583C">
            <w:pPr>
              <w:pStyle w:val="Caption"/>
              <w:keepNext/>
              <w:jc w:val="left"/>
              <w:cnfStyle w:val="000000000000"/>
              <w:rPr>
                <w:i w:val="0"/>
                <w:iCs w:val="0"/>
                <w:sz w:val="21"/>
                <w:szCs w:val="21"/>
                <w:u w:val="none"/>
              </w:rPr>
            </w:pPr>
            <w:r>
              <w:rPr>
                <w:i w:val="0"/>
                <w:iCs w:val="0"/>
                <w:sz w:val="21"/>
                <w:szCs w:val="21"/>
                <w:u w:val="none"/>
              </w:rPr>
              <w:t>Maybe make the task title in bold, in bigger character, in different style, or simply slightly move it away from the main content of the task info</w:t>
            </w:r>
          </w:p>
        </w:tc>
      </w:tr>
      <w:tr w:rsidR="0035326A" w:rsidTr="00FE4BC0">
        <w:trPr>
          <w:cnfStyle w:val="000000100000"/>
        </w:trPr>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35326A" w:rsidRPr="00573837" w:rsidRDefault="0035326A" w:rsidP="0048583C">
            <w:pPr>
              <w:pStyle w:val="Caption"/>
              <w:keepNext/>
              <w:tabs>
                <w:tab w:val="left" w:pos="1590"/>
                <w:tab w:val="left" w:pos="2235"/>
              </w:tabs>
              <w:jc w:val="left"/>
              <w:cnfStyle w:val="000000100000"/>
              <w:rPr>
                <w:i w:val="0"/>
                <w:iCs w:val="0"/>
                <w:sz w:val="21"/>
                <w:szCs w:val="21"/>
                <w:u w:val="none"/>
              </w:rPr>
            </w:pPr>
            <w:r>
              <w:rPr>
                <w:i w:val="0"/>
                <w:iCs w:val="0"/>
                <w:sz w:val="21"/>
                <w:szCs w:val="21"/>
                <w:u w:val="none"/>
              </w:rPr>
              <w:t>Moderate</w:t>
            </w:r>
          </w:p>
        </w:tc>
      </w:tr>
      <w:tr w:rsidR="0035326A" w:rsidTr="00FE4BC0">
        <w:tc>
          <w:tcPr>
            <w:cnfStyle w:val="001000000000"/>
            <w:tcW w:w="2649" w:type="dxa"/>
          </w:tcPr>
          <w:p w:rsidR="0035326A" w:rsidRPr="00573837" w:rsidRDefault="0035326A"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35326A" w:rsidRPr="00573837" w:rsidRDefault="0035326A" w:rsidP="00FE4BC0">
            <w:pPr>
              <w:pStyle w:val="Caption"/>
              <w:keepNext/>
              <w:jc w:val="left"/>
              <w:cnfStyle w:val="000000000000"/>
              <w:rPr>
                <w:sz w:val="21"/>
                <w:szCs w:val="21"/>
                <w:u w:val="none"/>
              </w:rPr>
            </w:pPr>
            <w:r w:rsidRPr="00573837">
              <w:rPr>
                <w:sz w:val="21"/>
                <w:szCs w:val="21"/>
                <w:u w:val="none"/>
              </w:rPr>
              <w:t>None</w:t>
            </w:r>
          </w:p>
        </w:tc>
      </w:tr>
      <w:tr w:rsidR="00DA2831" w:rsidTr="00FE4BC0">
        <w:trPr>
          <w:cnfStyle w:val="000000100000"/>
        </w:trPr>
        <w:tc>
          <w:tcPr>
            <w:cnfStyle w:val="001000000000"/>
            <w:tcW w:w="2649" w:type="dxa"/>
          </w:tcPr>
          <w:p w:rsidR="00DA2831" w:rsidRPr="00573837" w:rsidRDefault="00DA2831"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DA2831" w:rsidRPr="00573837" w:rsidRDefault="00DA2831"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191125" cy="29204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191125" cy="2920475"/>
                          </a:xfrm>
                          <a:prstGeom prst="rect">
                            <a:avLst/>
                          </a:prstGeom>
                          <a:noFill/>
                          <a:ln w="9525">
                            <a:noFill/>
                            <a:miter lim="800000"/>
                            <a:headEnd/>
                            <a:tailEnd/>
                          </a:ln>
                        </pic:spPr>
                      </pic:pic>
                    </a:graphicData>
                  </a:graphic>
                </wp:inline>
              </w:drawing>
            </w:r>
          </w:p>
        </w:tc>
      </w:tr>
    </w:tbl>
    <w:p w:rsidR="0035326A" w:rsidRDefault="0035326A">
      <w:pPr>
        <w:rPr>
          <w:rFonts w:ascii="Segoe UI" w:hAnsi="Segoe UI"/>
          <w:sz w:val="22"/>
          <w:szCs w:val="22"/>
        </w:rPr>
      </w:pPr>
    </w:p>
    <w:p w:rsidR="00216978" w:rsidRDefault="00216978">
      <w:pPr>
        <w:rPr>
          <w:rFonts w:ascii="Segoe UI" w:hAnsi="Segoe UI"/>
          <w:sz w:val="22"/>
          <w:szCs w:val="22"/>
        </w:rPr>
      </w:pPr>
    </w:p>
    <w:tbl>
      <w:tblPr>
        <w:tblStyle w:val="MediumShading2-Accent3"/>
        <w:tblW w:w="0" w:type="auto"/>
        <w:tblInd w:w="392" w:type="dxa"/>
        <w:tblLook w:val="04A0"/>
      </w:tblPr>
      <w:tblGrid>
        <w:gridCol w:w="2649"/>
        <w:gridCol w:w="7218"/>
      </w:tblGrid>
      <w:tr w:rsidR="00216978" w:rsidTr="00FE4BC0">
        <w:trPr>
          <w:cnfStyle w:val="100000000000"/>
        </w:trPr>
        <w:tc>
          <w:tcPr>
            <w:cnfStyle w:val="001000000100"/>
            <w:tcW w:w="9867" w:type="dxa"/>
            <w:gridSpan w:val="2"/>
          </w:tcPr>
          <w:p w:rsidR="00216978" w:rsidRPr="009427EE" w:rsidRDefault="00216978" w:rsidP="00507205">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3</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View and Edit button</w:t>
            </w:r>
            <w:r w:rsidR="00507205">
              <w:rPr>
                <w:i w:val="0"/>
                <w:iCs w:val="0"/>
                <w:color w:val="auto"/>
                <w:sz w:val="26"/>
                <w:szCs w:val="26"/>
                <w:u w:val="none"/>
              </w:rPr>
              <w:t>s positioning are misleading</w:t>
            </w:r>
          </w:p>
        </w:tc>
      </w:tr>
      <w:tr w:rsidR="00216978" w:rsidTr="00FE4BC0">
        <w:trPr>
          <w:cnfStyle w:val="000000100000"/>
        </w:trPr>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216978" w:rsidRPr="00573837" w:rsidRDefault="00216978" w:rsidP="00FE4BC0">
            <w:pPr>
              <w:pStyle w:val="Caption"/>
              <w:keepNext/>
              <w:jc w:val="left"/>
              <w:cnfStyle w:val="000000100000"/>
              <w:rPr>
                <w:i w:val="0"/>
                <w:iCs w:val="0"/>
                <w:sz w:val="21"/>
                <w:szCs w:val="21"/>
                <w:u w:val="none"/>
              </w:rPr>
            </w:pPr>
            <w:r>
              <w:rPr>
                <w:i w:val="0"/>
                <w:iCs w:val="0"/>
                <w:sz w:val="21"/>
                <w:szCs w:val="21"/>
                <w:u w:val="none"/>
              </w:rPr>
              <w:t>UI Design</w:t>
            </w:r>
          </w:p>
        </w:tc>
      </w:tr>
      <w:tr w:rsidR="00216978" w:rsidTr="00FE4BC0">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216978" w:rsidRPr="00573837" w:rsidRDefault="00507205" w:rsidP="00507205">
            <w:pPr>
              <w:pStyle w:val="Caption"/>
              <w:keepNext/>
              <w:jc w:val="left"/>
              <w:cnfStyle w:val="000000000000"/>
              <w:rPr>
                <w:i w:val="0"/>
                <w:iCs w:val="0"/>
                <w:sz w:val="21"/>
                <w:szCs w:val="21"/>
                <w:u w:val="none"/>
              </w:rPr>
            </w:pPr>
            <w:r>
              <w:rPr>
                <w:i w:val="0"/>
                <w:iCs w:val="0"/>
                <w:sz w:val="21"/>
                <w:szCs w:val="21"/>
                <w:u w:val="none"/>
              </w:rPr>
              <w:t>When one see the view and edit buttons in the task information page. It can be misleading that those buttons are there to respectively view or edit the user photo or profile.</w:t>
            </w:r>
          </w:p>
        </w:tc>
      </w:tr>
      <w:tr w:rsidR="00216978" w:rsidTr="00FE4BC0">
        <w:trPr>
          <w:cnfStyle w:val="000000100000"/>
        </w:trPr>
        <w:tc>
          <w:tcPr>
            <w:cnfStyle w:val="001000000000"/>
            <w:tcW w:w="2649" w:type="dxa"/>
          </w:tcPr>
          <w:p w:rsidR="00216978" w:rsidRPr="00573837" w:rsidRDefault="00216978"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216978" w:rsidRDefault="00216978" w:rsidP="00FE4BC0">
            <w:pPr>
              <w:pStyle w:val="Caption"/>
              <w:keepNext/>
              <w:jc w:val="left"/>
              <w:cnfStyle w:val="000000100000"/>
              <w:rPr>
                <w:i w:val="0"/>
                <w:iCs w:val="0"/>
                <w:sz w:val="21"/>
                <w:szCs w:val="21"/>
                <w:u w:val="none"/>
              </w:rPr>
            </w:pPr>
            <w:r>
              <w:rPr>
                <w:i w:val="0"/>
                <w:iCs w:val="0"/>
                <w:sz w:val="21"/>
                <w:szCs w:val="21"/>
                <w:u w:val="none"/>
              </w:rPr>
              <w:t>User Task Information Page</w:t>
            </w:r>
          </w:p>
        </w:tc>
      </w:tr>
      <w:tr w:rsidR="00216978" w:rsidTr="00FE4BC0">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216978" w:rsidRPr="00573837" w:rsidRDefault="00844FDC" w:rsidP="00FE4BC0">
            <w:pPr>
              <w:pStyle w:val="Caption"/>
              <w:keepNext/>
              <w:jc w:val="left"/>
              <w:cnfStyle w:val="000000000000"/>
              <w:rPr>
                <w:i w:val="0"/>
                <w:iCs w:val="0"/>
                <w:sz w:val="21"/>
                <w:szCs w:val="21"/>
                <w:u w:val="none"/>
              </w:rPr>
            </w:pPr>
            <w:r>
              <w:rPr>
                <w:i w:val="0"/>
                <w:iCs w:val="0"/>
                <w:sz w:val="21"/>
                <w:szCs w:val="21"/>
                <w:u w:val="none"/>
              </w:rPr>
              <w:t>Select a task in a planning for the planning page. See the view and edit button the sidebar</w:t>
            </w:r>
          </w:p>
        </w:tc>
      </w:tr>
      <w:tr w:rsidR="00216978" w:rsidTr="00FE4BC0">
        <w:trPr>
          <w:cnfStyle w:val="000000100000"/>
        </w:trPr>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216978" w:rsidRPr="00573837" w:rsidRDefault="00216978" w:rsidP="00FE4BC0">
            <w:pPr>
              <w:pStyle w:val="Caption"/>
              <w:keepNext/>
              <w:jc w:val="left"/>
              <w:cnfStyle w:val="000000100000"/>
              <w:rPr>
                <w:i w:val="0"/>
                <w:iCs w:val="0"/>
                <w:sz w:val="21"/>
                <w:szCs w:val="21"/>
                <w:u w:val="none"/>
              </w:rPr>
            </w:pPr>
            <w:r>
              <w:rPr>
                <w:i w:val="0"/>
                <w:iCs w:val="0"/>
                <w:sz w:val="21"/>
                <w:szCs w:val="21"/>
                <w:u w:val="none"/>
              </w:rPr>
              <w:t>H</w:t>
            </w:r>
            <w:r w:rsidR="00700DA5">
              <w:rPr>
                <w:i w:val="0"/>
                <w:iCs w:val="0"/>
                <w:sz w:val="21"/>
                <w:szCs w:val="21"/>
                <w:u w:val="none"/>
              </w:rPr>
              <w:t>2, H5</w:t>
            </w:r>
          </w:p>
        </w:tc>
      </w:tr>
      <w:tr w:rsidR="00216978" w:rsidTr="00FE4BC0">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216978" w:rsidRPr="00573837" w:rsidRDefault="00700DA5" w:rsidP="00FE4BC0">
            <w:pPr>
              <w:pStyle w:val="Caption"/>
              <w:keepNext/>
              <w:jc w:val="left"/>
              <w:cnfStyle w:val="000000000000"/>
              <w:rPr>
                <w:i w:val="0"/>
                <w:iCs w:val="0"/>
                <w:sz w:val="21"/>
                <w:szCs w:val="21"/>
                <w:u w:val="none"/>
              </w:rPr>
            </w:pPr>
            <w:r>
              <w:rPr>
                <w:i w:val="0"/>
                <w:iCs w:val="0"/>
                <w:sz w:val="21"/>
                <w:szCs w:val="21"/>
                <w:u w:val="none"/>
              </w:rPr>
              <w:t>Move the buttons to put them more in the context of the task information content</w:t>
            </w:r>
          </w:p>
        </w:tc>
      </w:tr>
      <w:tr w:rsidR="00216978" w:rsidTr="00FE4BC0">
        <w:trPr>
          <w:cnfStyle w:val="000000100000"/>
        </w:trPr>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216978" w:rsidRPr="00573837" w:rsidRDefault="00C600FD" w:rsidP="00C600FD">
            <w:pPr>
              <w:pStyle w:val="Caption"/>
              <w:keepNext/>
              <w:tabs>
                <w:tab w:val="left" w:pos="1140"/>
                <w:tab w:val="left" w:pos="1590"/>
                <w:tab w:val="left" w:pos="2235"/>
              </w:tabs>
              <w:jc w:val="left"/>
              <w:cnfStyle w:val="000000100000"/>
              <w:rPr>
                <w:i w:val="0"/>
                <w:iCs w:val="0"/>
                <w:sz w:val="21"/>
                <w:szCs w:val="21"/>
                <w:u w:val="none"/>
              </w:rPr>
            </w:pPr>
            <w:r>
              <w:rPr>
                <w:i w:val="0"/>
                <w:iCs w:val="0"/>
                <w:sz w:val="21"/>
                <w:szCs w:val="21"/>
                <w:u w:val="none"/>
              </w:rPr>
              <w:t>Moderate</w:t>
            </w:r>
            <w:r>
              <w:rPr>
                <w:i w:val="0"/>
                <w:iCs w:val="0"/>
                <w:sz w:val="21"/>
                <w:szCs w:val="21"/>
                <w:u w:val="none"/>
              </w:rPr>
              <w:tab/>
            </w:r>
          </w:p>
        </w:tc>
      </w:tr>
      <w:tr w:rsidR="00216978" w:rsidTr="00FE4BC0">
        <w:tc>
          <w:tcPr>
            <w:cnfStyle w:val="001000000000"/>
            <w:tcW w:w="2649" w:type="dxa"/>
          </w:tcPr>
          <w:p w:rsidR="00216978" w:rsidRPr="00573837" w:rsidRDefault="00216978"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216978" w:rsidRPr="00573837" w:rsidRDefault="00216978" w:rsidP="00FE4BC0">
            <w:pPr>
              <w:pStyle w:val="Caption"/>
              <w:keepNext/>
              <w:jc w:val="left"/>
              <w:cnfStyle w:val="000000000000"/>
              <w:rPr>
                <w:sz w:val="21"/>
                <w:szCs w:val="21"/>
                <w:u w:val="none"/>
              </w:rPr>
            </w:pPr>
            <w:r w:rsidRPr="00573837">
              <w:rPr>
                <w:sz w:val="21"/>
                <w:szCs w:val="21"/>
                <w:u w:val="none"/>
              </w:rPr>
              <w:t>None</w:t>
            </w:r>
          </w:p>
        </w:tc>
      </w:tr>
    </w:tbl>
    <w:p w:rsidR="00216978" w:rsidRDefault="00216978">
      <w:pPr>
        <w:rPr>
          <w:rFonts w:ascii="Segoe UI" w:hAnsi="Segoe UI"/>
          <w:sz w:val="22"/>
          <w:szCs w:val="22"/>
        </w:rPr>
      </w:pPr>
    </w:p>
    <w:p w:rsidR="00B501E6" w:rsidRDefault="00B501E6">
      <w:pPr>
        <w:rPr>
          <w:rFonts w:ascii="Segoe UI" w:hAnsi="Segoe UI"/>
          <w:sz w:val="22"/>
          <w:szCs w:val="22"/>
        </w:rPr>
      </w:pPr>
    </w:p>
    <w:tbl>
      <w:tblPr>
        <w:tblStyle w:val="MediumShading2-Accent3"/>
        <w:tblW w:w="0" w:type="auto"/>
        <w:tblInd w:w="392" w:type="dxa"/>
        <w:tblLook w:val="04A0"/>
      </w:tblPr>
      <w:tblGrid>
        <w:gridCol w:w="2189"/>
        <w:gridCol w:w="8076"/>
      </w:tblGrid>
      <w:tr w:rsidR="00B501E6" w:rsidTr="00FE4BC0">
        <w:trPr>
          <w:cnfStyle w:val="100000000000"/>
        </w:trPr>
        <w:tc>
          <w:tcPr>
            <w:cnfStyle w:val="001000000100"/>
            <w:tcW w:w="9867" w:type="dxa"/>
            <w:gridSpan w:val="2"/>
          </w:tcPr>
          <w:p w:rsidR="00B501E6" w:rsidRPr="009427EE" w:rsidRDefault="00B501E6" w:rsidP="00B501E6">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4</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No feedback after task updated</w:t>
            </w:r>
          </w:p>
        </w:tc>
      </w:tr>
      <w:tr w:rsidR="00B501E6" w:rsidTr="00FE4BC0">
        <w:trPr>
          <w:cnfStyle w:val="000000100000"/>
        </w:trPr>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B501E6" w:rsidRPr="00573837" w:rsidRDefault="00B501E6" w:rsidP="00FE4BC0">
            <w:pPr>
              <w:pStyle w:val="Caption"/>
              <w:keepNext/>
              <w:jc w:val="left"/>
              <w:cnfStyle w:val="000000100000"/>
              <w:rPr>
                <w:i w:val="0"/>
                <w:iCs w:val="0"/>
                <w:sz w:val="21"/>
                <w:szCs w:val="21"/>
                <w:u w:val="none"/>
              </w:rPr>
            </w:pPr>
            <w:r>
              <w:rPr>
                <w:i w:val="0"/>
                <w:iCs w:val="0"/>
                <w:sz w:val="21"/>
                <w:szCs w:val="21"/>
                <w:u w:val="none"/>
              </w:rPr>
              <w:t>UI Design</w:t>
            </w:r>
          </w:p>
        </w:tc>
      </w:tr>
      <w:tr w:rsidR="00B501E6" w:rsidTr="00FE4BC0">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B501E6" w:rsidRPr="00573837" w:rsidRDefault="00A929D1" w:rsidP="00A929D1">
            <w:pPr>
              <w:pStyle w:val="Caption"/>
              <w:keepNext/>
              <w:jc w:val="left"/>
              <w:cnfStyle w:val="000000000000"/>
              <w:rPr>
                <w:i w:val="0"/>
                <w:iCs w:val="0"/>
                <w:sz w:val="21"/>
                <w:szCs w:val="21"/>
                <w:u w:val="none"/>
              </w:rPr>
            </w:pPr>
            <w:r>
              <w:rPr>
                <w:i w:val="0"/>
                <w:iCs w:val="0"/>
                <w:sz w:val="21"/>
                <w:szCs w:val="21"/>
                <w:u w:val="none"/>
              </w:rPr>
              <w:t>The system does not give enough response when a task is updated</w:t>
            </w:r>
          </w:p>
        </w:tc>
      </w:tr>
      <w:tr w:rsidR="00B501E6" w:rsidTr="00FE4BC0">
        <w:trPr>
          <w:cnfStyle w:val="000000100000"/>
        </w:trPr>
        <w:tc>
          <w:tcPr>
            <w:cnfStyle w:val="001000000000"/>
            <w:tcW w:w="2649" w:type="dxa"/>
          </w:tcPr>
          <w:p w:rsidR="00B501E6" w:rsidRPr="00573837" w:rsidRDefault="00B501E6"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B501E6" w:rsidRDefault="00B501E6" w:rsidP="00FE4BC0">
            <w:pPr>
              <w:pStyle w:val="Caption"/>
              <w:keepNext/>
              <w:jc w:val="left"/>
              <w:cnfStyle w:val="000000100000"/>
              <w:rPr>
                <w:i w:val="0"/>
                <w:iCs w:val="0"/>
                <w:sz w:val="21"/>
                <w:szCs w:val="21"/>
                <w:u w:val="none"/>
              </w:rPr>
            </w:pPr>
            <w:r>
              <w:rPr>
                <w:i w:val="0"/>
                <w:iCs w:val="0"/>
                <w:sz w:val="21"/>
                <w:szCs w:val="21"/>
                <w:u w:val="none"/>
              </w:rPr>
              <w:t>User Task Information Page</w:t>
            </w:r>
          </w:p>
        </w:tc>
      </w:tr>
      <w:tr w:rsidR="00B501E6" w:rsidTr="00FE4BC0">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B501E6" w:rsidRPr="00573837" w:rsidRDefault="00A929D1" w:rsidP="00ED4F72">
            <w:pPr>
              <w:pStyle w:val="Caption"/>
              <w:keepNext/>
              <w:jc w:val="left"/>
              <w:cnfStyle w:val="000000000000"/>
              <w:rPr>
                <w:i w:val="0"/>
                <w:iCs w:val="0"/>
                <w:sz w:val="21"/>
                <w:szCs w:val="21"/>
                <w:u w:val="none"/>
              </w:rPr>
            </w:pPr>
            <w:r>
              <w:rPr>
                <w:i w:val="0"/>
                <w:iCs w:val="0"/>
                <w:sz w:val="21"/>
                <w:szCs w:val="21"/>
                <w:u w:val="none"/>
              </w:rPr>
              <w:t xml:space="preserve">On the task information page, click on editing a task. Then, click on the update button. </w:t>
            </w:r>
            <w:r w:rsidR="00ED4F72">
              <w:rPr>
                <w:i w:val="0"/>
                <w:iCs w:val="0"/>
                <w:sz w:val="21"/>
                <w:szCs w:val="21"/>
                <w:u w:val="none"/>
              </w:rPr>
              <w:t xml:space="preserve">Observe </w:t>
            </w:r>
            <w:r>
              <w:rPr>
                <w:i w:val="0"/>
                <w:iCs w:val="0"/>
                <w:sz w:val="21"/>
                <w:szCs w:val="21"/>
                <w:u w:val="none"/>
              </w:rPr>
              <w:t xml:space="preserve">the </w:t>
            </w:r>
            <w:r w:rsidR="00ED4F72">
              <w:rPr>
                <w:i w:val="0"/>
                <w:iCs w:val="0"/>
                <w:sz w:val="21"/>
                <w:szCs w:val="21"/>
                <w:u w:val="none"/>
              </w:rPr>
              <w:t xml:space="preserve">system </w:t>
            </w:r>
            <w:r>
              <w:rPr>
                <w:i w:val="0"/>
                <w:iCs w:val="0"/>
                <w:sz w:val="21"/>
                <w:szCs w:val="21"/>
                <w:u w:val="none"/>
              </w:rPr>
              <w:t>response.</w:t>
            </w:r>
          </w:p>
        </w:tc>
      </w:tr>
      <w:tr w:rsidR="00B501E6" w:rsidTr="00FE4BC0">
        <w:trPr>
          <w:cnfStyle w:val="000000100000"/>
        </w:trPr>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B501E6" w:rsidRPr="00573837" w:rsidRDefault="00B501E6" w:rsidP="00FE4BC0">
            <w:pPr>
              <w:pStyle w:val="Caption"/>
              <w:keepNext/>
              <w:jc w:val="left"/>
              <w:cnfStyle w:val="000000100000"/>
              <w:rPr>
                <w:i w:val="0"/>
                <w:iCs w:val="0"/>
                <w:sz w:val="21"/>
                <w:szCs w:val="21"/>
                <w:u w:val="none"/>
              </w:rPr>
            </w:pPr>
            <w:r>
              <w:rPr>
                <w:i w:val="0"/>
                <w:iCs w:val="0"/>
                <w:sz w:val="21"/>
                <w:szCs w:val="21"/>
                <w:u w:val="none"/>
              </w:rPr>
              <w:t>H</w:t>
            </w:r>
            <w:r w:rsidR="00A929D1">
              <w:rPr>
                <w:i w:val="0"/>
                <w:iCs w:val="0"/>
                <w:sz w:val="21"/>
                <w:szCs w:val="21"/>
                <w:u w:val="none"/>
              </w:rPr>
              <w:t>1</w:t>
            </w:r>
          </w:p>
        </w:tc>
      </w:tr>
      <w:tr w:rsidR="00B501E6" w:rsidTr="00FE4BC0">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B501E6" w:rsidRPr="00573837" w:rsidRDefault="00ED4F72" w:rsidP="00FE4BC0">
            <w:pPr>
              <w:pStyle w:val="Caption"/>
              <w:keepNext/>
              <w:jc w:val="left"/>
              <w:cnfStyle w:val="000000000000"/>
              <w:rPr>
                <w:i w:val="0"/>
                <w:iCs w:val="0"/>
                <w:sz w:val="21"/>
                <w:szCs w:val="21"/>
                <w:u w:val="none"/>
              </w:rPr>
            </w:pPr>
            <w:r>
              <w:rPr>
                <w:i w:val="0"/>
                <w:iCs w:val="0"/>
                <w:sz w:val="21"/>
                <w:szCs w:val="21"/>
                <w:u w:val="none"/>
              </w:rPr>
              <w:t>Provide an adequate message about the result of the update operation</w:t>
            </w:r>
            <w:r w:rsidR="000F49C7">
              <w:rPr>
                <w:i w:val="0"/>
                <w:iCs w:val="0"/>
                <w:sz w:val="21"/>
                <w:szCs w:val="21"/>
                <w:u w:val="none"/>
              </w:rPr>
              <w:t xml:space="preserve"> when it is completed.</w:t>
            </w:r>
          </w:p>
        </w:tc>
      </w:tr>
      <w:tr w:rsidR="00B501E6" w:rsidTr="00FE4BC0">
        <w:trPr>
          <w:cnfStyle w:val="000000100000"/>
        </w:trPr>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B501E6" w:rsidRPr="00573837" w:rsidRDefault="00A929D1"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Critical</w:t>
            </w:r>
            <w:r w:rsidR="00B501E6">
              <w:rPr>
                <w:i w:val="0"/>
                <w:iCs w:val="0"/>
                <w:sz w:val="21"/>
                <w:szCs w:val="21"/>
                <w:u w:val="none"/>
              </w:rPr>
              <w:tab/>
            </w:r>
          </w:p>
        </w:tc>
      </w:tr>
      <w:tr w:rsidR="00B501E6" w:rsidTr="00FE4BC0">
        <w:tc>
          <w:tcPr>
            <w:cnfStyle w:val="001000000000"/>
            <w:tcW w:w="2649" w:type="dxa"/>
          </w:tcPr>
          <w:p w:rsidR="00B501E6" w:rsidRPr="00573837" w:rsidRDefault="00B501E6"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B501E6" w:rsidRPr="00573837" w:rsidRDefault="00B501E6" w:rsidP="00FE4BC0">
            <w:pPr>
              <w:pStyle w:val="Caption"/>
              <w:keepNext/>
              <w:jc w:val="left"/>
              <w:cnfStyle w:val="000000000000"/>
              <w:rPr>
                <w:sz w:val="21"/>
                <w:szCs w:val="21"/>
                <w:u w:val="none"/>
              </w:rPr>
            </w:pPr>
            <w:r w:rsidRPr="00573837">
              <w:rPr>
                <w:sz w:val="21"/>
                <w:szCs w:val="21"/>
                <w:u w:val="none"/>
              </w:rPr>
              <w:t>None</w:t>
            </w:r>
          </w:p>
        </w:tc>
      </w:tr>
      <w:tr w:rsidR="000F49C7" w:rsidTr="00FE4BC0">
        <w:trPr>
          <w:cnfStyle w:val="000000100000"/>
        </w:trPr>
        <w:tc>
          <w:tcPr>
            <w:cnfStyle w:val="001000000000"/>
            <w:tcW w:w="2649" w:type="dxa"/>
          </w:tcPr>
          <w:p w:rsidR="000F49C7" w:rsidRPr="00573837" w:rsidRDefault="000F49C7"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0F49C7" w:rsidRPr="00573837" w:rsidRDefault="000F49C7"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972050" cy="27972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972050" cy="2797225"/>
                          </a:xfrm>
                          <a:prstGeom prst="rect">
                            <a:avLst/>
                          </a:prstGeom>
                          <a:noFill/>
                          <a:ln w="9525">
                            <a:noFill/>
                            <a:miter lim="800000"/>
                            <a:headEnd/>
                            <a:tailEnd/>
                          </a:ln>
                        </pic:spPr>
                      </pic:pic>
                    </a:graphicData>
                  </a:graphic>
                </wp:inline>
              </w:drawing>
            </w:r>
          </w:p>
        </w:tc>
      </w:tr>
    </w:tbl>
    <w:p w:rsidR="00B501E6" w:rsidRDefault="00B501E6">
      <w:pPr>
        <w:rPr>
          <w:rFonts w:ascii="Segoe UI" w:hAnsi="Segoe UI"/>
          <w:sz w:val="22"/>
          <w:szCs w:val="22"/>
        </w:rPr>
      </w:pPr>
    </w:p>
    <w:p w:rsidR="00216978" w:rsidRDefault="00216978">
      <w:pPr>
        <w:rPr>
          <w:rFonts w:ascii="Segoe UI" w:hAnsi="Segoe UI"/>
          <w:sz w:val="22"/>
          <w:szCs w:val="22"/>
        </w:rPr>
      </w:pPr>
    </w:p>
    <w:tbl>
      <w:tblPr>
        <w:tblStyle w:val="MediumShading2-Accent3"/>
        <w:tblW w:w="0" w:type="auto"/>
        <w:tblInd w:w="392" w:type="dxa"/>
        <w:tblLook w:val="04A0"/>
      </w:tblPr>
      <w:tblGrid>
        <w:gridCol w:w="2549"/>
        <w:gridCol w:w="7716"/>
      </w:tblGrid>
      <w:tr w:rsidR="00151C4D" w:rsidTr="00FE4BC0">
        <w:trPr>
          <w:cnfStyle w:val="100000000000"/>
        </w:trPr>
        <w:tc>
          <w:tcPr>
            <w:cnfStyle w:val="001000000100"/>
            <w:tcW w:w="9867" w:type="dxa"/>
            <w:gridSpan w:val="2"/>
          </w:tcPr>
          <w:p w:rsidR="00151C4D" w:rsidRPr="009427EE" w:rsidRDefault="00151C4D" w:rsidP="00622732">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5</w:t>
            </w:r>
            <w:r w:rsidRPr="008A5820">
              <w:rPr>
                <w:i w:val="0"/>
                <w:iCs w:val="0"/>
                <w:sz w:val="26"/>
                <w:szCs w:val="26"/>
                <w:u w:val="none"/>
              </w:rPr>
              <w:t xml:space="preserve"> </w:t>
            </w:r>
            <w:r w:rsidRPr="008A5820">
              <w:rPr>
                <w:i w:val="0"/>
                <w:iCs w:val="0"/>
                <w:color w:val="auto"/>
                <w:sz w:val="26"/>
                <w:szCs w:val="26"/>
                <w:u w:val="none"/>
              </w:rPr>
              <w:t xml:space="preserve">– </w:t>
            </w:r>
            <w:r w:rsidR="00622732">
              <w:rPr>
                <w:i w:val="0"/>
                <w:iCs w:val="0"/>
                <w:color w:val="auto"/>
                <w:sz w:val="26"/>
                <w:szCs w:val="26"/>
                <w:u w:val="none"/>
              </w:rPr>
              <w:t xml:space="preserve">Information layout of an </w:t>
            </w:r>
            <w:r>
              <w:rPr>
                <w:i w:val="0"/>
                <w:iCs w:val="0"/>
                <w:color w:val="auto"/>
                <w:sz w:val="26"/>
                <w:szCs w:val="26"/>
                <w:u w:val="none"/>
              </w:rPr>
              <w:t xml:space="preserve">item in planning list </w:t>
            </w:r>
            <w:r w:rsidR="00622732">
              <w:rPr>
                <w:i w:val="0"/>
                <w:iCs w:val="0"/>
                <w:color w:val="auto"/>
                <w:sz w:val="26"/>
                <w:szCs w:val="26"/>
                <w:u w:val="none"/>
              </w:rPr>
              <w:t>can be misleading or inefficient</w:t>
            </w:r>
          </w:p>
        </w:tc>
      </w:tr>
      <w:tr w:rsidR="00151C4D" w:rsidTr="00FE4BC0">
        <w:trPr>
          <w:cnfStyle w:val="000000100000"/>
        </w:trPr>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151C4D" w:rsidRPr="00573837" w:rsidRDefault="00151C4D" w:rsidP="00FE4BC0">
            <w:pPr>
              <w:pStyle w:val="Caption"/>
              <w:keepNext/>
              <w:jc w:val="left"/>
              <w:cnfStyle w:val="000000100000"/>
              <w:rPr>
                <w:i w:val="0"/>
                <w:iCs w:val="0"/>
                <w:sz w:val="21"/>
                <w:szCs w:val="21"/>
                <w:u w:val="none"/>
              </w:rPr>
            </w:pPr>
            <w:r>
              <w:rPr>
                <w:i w:val="0"/>
                <w:iCs w:val="0"/>
                <w:sz w:val="21"/>
                <w:szCs w:val="21"/>
                <w:u w:val="none"/>
              </w:rPr>
              <w:t>UI Design</w:t>
            </w:r>
          </w:p>
        </w:tc>
      </w:tr>
      <w:tr w:rsidR="00151C4D" w:rsidTr="00FE4BC0">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151C4D" w:rsidRPr="00573837" w:rsidRDefault="00622732" w:rsidP="00622732">
            <w:pPr>
              <w:pStyle w:val="Caption"/>
              <w:keepNext/>
              <w:jc w:val="left"/>
              <w:cnfStyle w:val="000000000000"/>
              <w:rPr>
                <w:i w:val="0"/>
                <w:iCs w:val="0"/>
                <w:sz w:val="21"/>
                <w:szCs w:val="21"/>
                <w:u w:val="none"/>
              </w:rPr>
            </w:pPr>
            <w:r>
              <w:rPr>
                <w:i w:val="0"/>
                <w:iCs w:val="0"/>
                <w:sz w:val="21"/>
                <w:szCs w:val="21"/>
                <w:u w:val="none"/>
              </w:rPr>
              <w:t>The first information item for a planning in the planning list is the name of the creator of that planning. This does not help the user to search for an item in the planning.</w:t>
            </w:r>
          </w:p>
        </w:tc>
      </w:tr>
      <w:tr w:rsidR="00151C4D" w:rsidTr="00FE4BC0">
        <w:trPr>
          <w:cnfStyle w:val="000000100000"/>
        </w:trPr>
        <w:tc>
          <w:tcPr>
            <w:cnfStyle w:val="001000000000"/>
            <w:tcW w:w="2649" w:type="dxa"/>
          </w:tcPr>
          <w:p w:rsidR="00151C4D" w:rsidRPr="00573837" w:rsidRDefault="00151C4D"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151C4D" w:rsidRDefault="00151C4D" w:rsidP="00151C4D">
            <w:pPr>
              <w:pStyle w:val="Caption"/>
              <w:keepNext/>
              <w:jc w:val="left"/>
              <w:cnfStyle w:val="000000100000"/>
              <w:rPr>
                <w:i w:val="0"/>
                <w:iCs w:val="0"/>
                <w:sz w:val="21"/>
                <w:szCs w:val="21"/>
                <w:u w:val="none"/>
              </w:rPr>
            </w:pPr>
            <w:r>
              <w:rPr>
                <w:i w:val="0"/>
                <w:iCs w:val="0"/>
                <w:sz w:val="21"/>
                <w:szCs w:val="21"/>
                <w:u w:val="none"/>
              </w:rPr>
              <w:t>User Planning Page</w:t>
            </w:r>
          </w:p>
        </w:tc>
      </w:tr>
      <w:tr w:rsidR="00151C4D" w:rsidTr="00FE4BC0">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151C4D" w:rsidRPr="00573837" w:rsidRDefault="00C84125" w:rsidP="00C84125">
            <w:pPr>
              <w:pStyle w:val="Caption"/>
              <w:keepNext/>
              <w:jc w:val="left"/>
              <w:cnfStyle w:val="000000000000"/>
              <w:rPr>
                <w:i w:val="0"/>
                <w:iCs w:val="0"/>
                <w:sz w:val="21"/>
                <w:szCs w:val="21"/>
                <w:u w:val="none"/>
              </w:rPr>
            </w:pPr>
            <w:r>
              <w:rPr>
                <w:i w:val="0"/>
                <w:iCs w:val="0"/>
                <w:sz w:val="21"/>
                <w:szCs w:val="21"/>
                <w:u w:val="none"/>
              </w:rPr>
              <w:t>Go to the planning page</w:t>
            </w:r>
            <w:r w:rsidR="00D21E01">
              <w:rPr>
                <w:i w:val="0"/>
                <w:iCs w:val="0"/>
                <w:sz w:val="21"/>
                <w:szCs w:val="21"/>
                <w:u w:val="none"/>
              </w:rPr>
              <w:t>, and observe the layout of the planning in the list</w:t>
            </w:r>
          </w:p>
        </w:tc>
      </w:tr>
      <w:tr w:rsidR="00151C4D" w:rsidTr="00FE4BC0">
        <w:trPr>
          <w:cnfStyle w:val="000000100000"/>
        </w:trPr>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151C4D" w:rsidRPr="00573837" w:rsidRDefault="00151C4D" w:rsidP="00FE4BC0">
            <w:pPr>
              <w:pStyle w:val="Caption"/>
              <w:keepNext/>
              <w:jc w:val="left"/>
              <w:cnfStyle w:val="000000100000"/>
              <w:rPr>
                <w:i w:val="0"/>
                <w:iCs w:val="0"/>
                <w:sz w:val="21"/>
                <w:szCs w:val="21"/>
                <w:u w:val="none"/>
              </w:rPr>
            </w:pPr>
            <w:r>
              <w:rPr>
                <w:i w:val="0"/>
                <w:iCs w:val="0"/>
                <w:sz w:val="21"/>
                <w:szCs w:val="21"/>
                <w:u w:val="none"/>
              </w:rPr>
              <w:t>H1</w:t>
            </w:r>
          </w:p>
        </w:tc>
      </w:tr>
      <w:tr w:rsidR="00151C4D" w:rsidTr="00FE4BC0">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151C4D" w:rsidRPr="00573837" w:rsidRDefault="00622732" w:rsidP="00622732">
            <w:pPr>
              <w:pStyle w:val="Caption"/>
              <w:keepNext/>
              <w:jc w:val="left"/>
              <w:cnfStyle w:val="000000000000"/>
              <w:rPr>
                <w:i w:val="0"/>
                <w:iCs w:val="0"/>
                <w:sz w:val="21"/>
                <w:szCs w:val="21"/>
                <w:u w:val="none"/>
              </w:rPr>
            </w:pPr>
            <w:r>
              <w:rPr>
                <w:i w:val="0"/>
                <w:iCs w:val="0"/>
                <w:sz w:val="21"/>
                <w:szCs w:val="21"/>
                <w:u w:val="none"/>
              </w:rPr>
              <w:t>The planning title should be the first piece of information to be displayed for a given planning in the planning list</w:t>
            </w:r>
          </w:p>
        </w:tc>
      </w:tr>
      <w:tr w:rsidR="00151C4D" w:rsidTr="00FE4BC0">
        <w:trPr>
          <w:cnfStyle w:val="000000100000"/>
        </w:trPr>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151C4D" w:rsidRPr="00573837" w:rsidRDefault="00151C4D"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Moderate</w:t>
            </w:r>
          </w:p>
        </w:tc>
      </w:tr>
      <w:tr w:rsidR="00151C4D" w:rsidTr="00FE4BC0">
        <w:tc>
          <w:tcPr>
            <w:cnfStyle w:val="001000000000"/>
            <w:tcW w:w="2649" w:type="dxa"/>
          </w:tcPr>
          <w:p w:rsidR="00151C4D" w:rsidRPr="00573837" w:rsidRDefault="00151C4D"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151C4D" w:rsidRPr="00573837" w:rsidRDefault="00622732" w:rsidP="00FE4BC0">
            <w:pPr>
              <w:pStyle w:val="Caption"/>
              <w:keepNext/>
              <w:jc w:val="left"/>
              <w:cnfStyle w:val="000000000000"/>
              <w:rPr>
                <w:sz w:val="21"/>
                <w:szCs w:val="21"/>
                <w:u w:val="none"/>
              </w:rPr>
            </w:pPr>
            <w:r>
              <w:rPr>
                <w:sz w:val="21"/>
                <w:szCs w:val="21"/>
                <w:u w:val="none"/>
              </w:rPr>
              <w:t>Usability bug # 6</w:t>
            </w:r>
          </w:p>
        </w:tc>
      </w:tr>
      <w:tr w:rsidR="00D21E01" w:rsidTr="00FE4BC0">
        <w:trPr>
          <w:cnfStyle w:val="000000100000"/>
        </w:trPr>
        <w:tc>
          <w:tcPr>
            <w:cnfStyle w:val="001000000000"/>
            <w:tcW w:w="2649" w:type="dxa"/>
          </w:tcPr>
          <w:p w:rsidR="00D21E01" w:rsidRPr="00573837" w:rsidRDefault="00D21E01"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D21E01" w:rsidRDefault="00D21E01" w:rsidP="00FE4BC0">
            <w:pPr>
              <w:pStyle w:val="Caption"/>
              <w:keepNext/>
              <w:jc w:val="left"/>
              <w:cnfStyle w:val="000000100000"/>
              <w:rPr>
                <w:sz w:val="21"/>
                <w:szCs w:val="21"/>
                <w:u w:val="none"/>
              </w:rPr>
            </w:pPr>
            <w:r w:rsidRPr="00D21E01">
              <w:rPr>
                <w:sz w:val="21"/>
                <w:szCs w:val="21"/>
                <w:u w:val="none"/>
              </w:rPr>
              <w:drawing>
                <wp:inline distT="0" distB="0" distL="0" distR="0">
                  <wp:extent cx="4743450" cy="2668617"/>
                  <wp:effectExtent l="1905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743450" cy="2668617"/>
                          </a:xfrm>
                          <a:prstGeom prst="rect">
                            <a:avLst/>
                          </a:prstGeom>
                          <a:noFill/>
                          <a:ln w="9525">
                            <a:noFill/>
                            <a:miter lim="800000"/>
                            <a:headEnd/>
                            <a:tailEnd/>
                          </a:ln>
                        </pic:spPr>
                      </pic:pic>
                    </a:graphicData>
                  </a:graphic>
                </wp:inline>
              </w:drawing>
            </w:r>
          </w:p>
        </w:tc>
      </w:tr>
    </w:tbl>
    <w:p w:rsidR="00151C4D" w:rsidRDefault="00151C4D">
      <w:pPr>
        <w:rPr>
          <w:rFonts w:ascii="Segoe UI" w:hAnsi="Segoe UI"/>
          <w:sz w:val="22"/>
          <w:szCs w:val="22"/>
        </w:rPr>
      </w:pPr>
    </w:p>
    <w:p w:rsidR="0035326A" w:rsidRDefault="0035326A">
      <w:pPr>
        <w:rPr>
          <w:rFonts w:ascii="Segoe UI" w:hAnsi="Segoe UI"/>
          <w:sz w:val="22"/>
          <w:szCs w:val="22"/>
        </w:rPr>
      </w:pPr>
    </w:p>
    <w:p w:rsidR="00F93A95" w:rsidRDefault="00F93A95">
      <w:pPr>
        <w:rPr>
          <w:rFonts w:ascii="Segoe UI" w:hAnsi="Segoe UI"/>
          <w:sz w:val="22"/>
          <w:szCs w:val="22"/>
        </w:rPr>
      </w:pPr>
    </w:p>
    <w:tbl>
      <w:tblPr>
        <w:tblStyle w:val="MediumShading2-Accent3"/>
        <w:tblW w:w="0" w:type="auto"/>
        <w:tblInd w:w="392" w:type="dxa"/>
        <w:tblLook w:val="04A0"/>
      </w:tblPr>
      <w:tblGrid>
        <w:gridCol w:w="2189"/>
        <w:gridCol w:w="8076"/>
      </w:tblGrid>
      <w:tr w:rsidR="00F93A95" w:rsidTr="00FE4BC0">
        <w:trPr>
          <w:cnfStyle w:val="100000000000"/>
        </w:trPr>
        <w:tc>
          <w:tcPr>
            <w:cnfStyle w:val="001000000100"/>
            <w:tcW w:w="9867" w:type="dxa"/>
            <w:gridSpan w:val="2"/>
          </w:tcPr>
          <w:p w:rsidR="00F93A95" w:rsidRPr="009427EE" w:rsidRDefault="00F93A95" w:rsidP="00F93A95">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6</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The Planning item info page has t</w:t>
            </w:r>
            <w:r w:rsidR="00460616">
              <w:rPr>
                <w:i w:val="0"/>
                <w:iCs w:val="0"/>
                <w:color w:val="auto"/>
                <w:sz w:val="26"/>
                <w:szCs w:val="26"/>
                <w:u w:val="none"/>
              </w:rPr>
              <w:t>o</w:t>
            </w:r>
            <w:r>
              <w:rPr>
                <w:i w:val="0"/>
                <w:iCs w:val="0"/>
                <w:color w:val="auto"/>
                <w:sz w:val="26"/>
                <w:szCs w:val="26"/>
                <w:u w:val="none"/>
              </w:rPr>
              <w:t>o much information</w:t>
            </w:r>
          </w:p>
        </w:tc>
      </w:tr>
      <w:tr w:rsidR="00F93A95" w:rsidTr="00FE4BC0">
        <w:trPr>
          <w:cnfStyle w:val="000000100000"/>
        </w:trPr>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F93A95" w:rsidRPr="00573837" w:rsidRDefault="00F93A95" w:rsidP="00FE4BC0">
            <w:pPr>
              <w:pStyle w:val="Caption"/>
              <w:keepNext/>
              <w:jc w:val="left"/>
              <w:cnfStyle w:val="000000100000"/>
              <w:rPr>
                <w:i w:val="0"/>
                <w:iCs w:val="0"/>
                <w:sz w:val="21"/>
                <w:szCs w:val="21"/>
                <w:u w:val="none"/>
              </w:rPr>
            </w:pPr>
            <w:r>
              <w:rPr>
                <w:i w:val="0"/>
                <w:iCs w:val="0"/>
                <w:sz w:val="21"/>
                <w:szCs w:val="21"/>
                <w:u w:val="none"/>
              </w:rPr>
              <w:t>UI Design</w:t>
            </w:r>
          </w:p>
        </w:tc>
      </w:tr>
      <w:tr w:rsidR="00F93A95" w:rsidTr="00FE4BC0">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F93A95" w:rsidRPr="00573837" w:rsidRDefault="00D21E01" w:rsidP="00FE4BC0">
            <w:pPr>
              <w:pStyle w:val="Caption"/>
              <w:keepNext/>
              <w:jc w:val="left"/>
              <w:cnfStyle w:val="000000000000"/>
              <w:rPr>
                <w:i w:val="0"/>
                <w:iCs w:val="0"/>
                <w:sz w:val="21"/>
                <w:szCs w:val="21"/>
                <w:u w:val="none"/>
              </w:rPr>
            </w:pPr>
            <w:r>
              <w:rPr>
                <w:i w:val="0"/>
                <w:iCs w:val="0"/>
                <w:sz w:val="21"/>
                <w:szCs w:val="21"/>
                <w:u w:val="none"/>
              </w:rPr>
              <w:t>The planning information page for a given planning has too much information</w:t>
            </w:r>
          </w:p>
        </w:tc>
      </w:tr>
      <w:tr w:rsidR="00F93A95" w:rsidTr="00FE4BC0">
        <w:trPr>
          <w:cnfStyle w:val="000000100000"/>
        </w:trPr>
        <w:tc>
          <w:tcPr>
            <w:cnfStyle w:val="001000000000"/>
            <w:tcW w:w="2649" w:type="dxa"/>
          </w:tcPr>
          <w:p w:rsidR="00F93A95" w:rsidRPr="00573837" w:rsidRDefault="00F93A95"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F93A95" w:rsidRDefault="00F93A95" w:rsidP="00FE4BC0">
            <w:pPr>
              <w:pStyle w:val="Caption"/>
              <w:keepNext/>
              <w:jc w:val="left"/>
              <w:cnfStyle w:val="000000100000"/>
              <w:rPr>
                <w:i w:val="0"/>
                <w:iCs w:val="0"/>
                <w:sz w:val="21"/>
                <w:szCs w:val="21"/>
                <w:u w:val="none"/>
              </w:rPr>
            </w:pPr>
            <w:r>
              <w:rPr>
                <w:i w:val="0"/>
                <w:iCs w:val="0"/>
                <w:sz w:val="21"/>
                <w:szCs w:val="21"/>
                <w:u w:val="none"/>
              </w:rPr>
              <w:t>User Planning</w:t>
            </w:r>
            <w:r w:rsidR="00460616">
              <w:rPr>
                <w:i w:val="0"/>
                <w:iCs w:val="0"/>
                <w:sz w:val="21"/>
                <w:szCs w:val="21"/>
                <w:u w:val="none"/>
              </w:rPr>
              <w:t xml:space="preserve"> item info</w:t>
            </w:r>
            <w:r>
              <w:rPr>
                <w:i w:val="0"/>
                <w:iCs w:val="0"/>
                <w:sz w:val="21"/>
                <w:szCs w:val="21"/>
                <w:u w:val="none"/>
              </w:rPr>
              <w:t xml:space="preserve"> Page</w:t>
            </w:r>
          </w:p>
        </w:tc>
      </w:tr>
      <w:tr w:rsidR="00F93A95" w:rsidTr="00FE4BC0">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F93A95" w:rsidRPr="00573837" w:rsidRDefault="00D374EE" w:rsidP="00FE4BC0">
            <w:pPr>
              <w:pStyle w:val="Caption"/>
              <w:keepNext/>
              <w:jc w:val="left"/>
              <w:cnfStyle w:val="000000000000"/>
              <w:rPr>
                <w:i w:val="0"/>
                <w:iCs w:val="0"/>
                <w:sz w:val="21"/>
                <w:szCs w:val="21"/>
                <w:u w:val="none"/>
              </w:rPr>
            </w:pPr>
            <w:r>
              <w:rPr>
                <w:i w:val="0"/>
                <w:iCs w:val="0"/>
                <w:sz w:val="21"/>
                <w:szCs w:val="21"/>
                <w:u w:val="none"/>
              </w:rPr>
              <w:t>View the planning information page for a given planning</w:t>
            </w:r>
          </w:p>
        </w:tc>
      </w:tr>
      <w:tr w:rsidR="00F93A95" w:rsidTr="00FE4BC0">
        <w:trPr>
          <w:cnfStyle w:val="000000100000"/>
        </w:trPr>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F93A95" w:rsidRPr="00573837" w:rsidRDefault="00F93A95" w:rsidP="00FE4BC0">
            <w:pPr>
              <w:pStyle w:val="Caption"/>
              <w:keepNext/>
              <w:jc w:val="left"/>
              <w:cnfStyle w:val="000000100000"/>
              <w:rPr>
                <w:i w:val="0"/>
                <w:iCs w:val="0"/>
                <w:sz w:val="21"/>
                <w:szCs w:val="21"/>
                <w:u w:val="none"/>
              </w:rPr>
            </w:pPr>
            <w:r>
              <w:rPr>
                <w:i w:val="0"/>
                <w:iCs w:val="0"/>
                <w:sz w:val="21"/>
                <w:szCs w:val="21"/>
                <w:u w:val="none"/>
              </w:rPr>
              <w:t>H</w:t>
            </w:r>
            <w:r w:rsidR="00D374EE">
              <w:rPr>
                <w:i w:val="0"/>
                <w:iCs w:val="0"/>
                <w:sz w:val="21"/>
                <w:szCs w:val="21"/>
                <w:u w:val="none"/>
              </w:rPr>
              <w:t>8, H7</w:t>
            </w:r>
          </w:p>
        </w:tc>
      </w:tr>
      <w:tr w:rsidR="00F93A95" w:rsidTr="00FE4BC0">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F93A95" w:rsidRPr="00573837" w:rsidRDefault="00D374EE" w:rsidP="00FE4BC0">
            <w:pPr>
              <w:pStyle w:val="Caption"/>
              <w:keepNext/>
              <w:jc w:val="left"/>
              <w:cnfStyle w:val="000000000000"/>
              <w:rPr>
                <w:i w:val="0"/>
                <w:iCs w:val="0"/>
                <w:sz w:val="21"/>
                <w:szCs w:val="21"/>
                <w:u w:val="none"/>
              </w:rPr>
            </w:pPr>
            <w:r>
              <w:rPr>
                <w:i w:val="0"/>
                <w:iCs w:val="0"/>
                <w:sz w:val="21"/>
                <w:szCs w:val="21"/>
                <w:u w:val="none"/>
              </w:rPr>
              <w:t>Maybe provide tabs to separate information and focalized the user interest. Hide information not critical for a given moment</w:t>
            </w:r>
          </w:p>
        </w:tc>
      </w:tr>
      <w:tr w:rsidR="00F93A95" w:rsidTr="00FE4BC0">
        <w:trPr>
          <w:cnfStyle w:val="000000100000"/>
        </w:trPr>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F93A95" w:rsidRPr="00573837" w:rsidRDefault="00D374EE"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Major</w:t>
            </w:r>
          </w:p>
        </w:tc>
      </w:tr>
      <w:tr w:rsidR="00F93A95" w:rsidTr="00FE4BC0">
        <w:tc>
          <w:tcPr>
            <w:cnfStyle w:val="001000000000"/>
            <w:tcW w:w="2649" w:type="dxa"/>
          </w:tcPr>
          <w:p w:rsidR="00F93A95" w:rsidRPr="00573837" w:rsidRDefault="00F93A95"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F93A95" w:rsidRPr="00573837" w:rsidRDefault="00F93A95" w:rsidP="00FE4BC0">
            <w:pPr>
              <w:pStyle w:val="Caption"/>
              <w:keepNext/>
              <w:jc w:val="left"/>
              <w:cnfStyle w:val="000000000000"/>
              <w:rPr>
                <w:sz w:val="21"/>
                <w:szCs w:val="21"/>
                <w:u w:val="none"/>
              </w:rPr>
            </w:pPr>
            <w:r w:rsidRPr="00573837">
              <w:rPr>
                <w:sz w:val="21"/>
                <w:szCs w:val="21"/>
                <w:u w:val="none"/>
              </w:rPr>
              <w:t>None</w:t>
            </w:r>
          </w:p>
        </w:tc>
      </w:tr>
      <w:tr w:rsidR="00B040BA" w:rsidTr="00FE4BC0">
        <w:trPr>
          <w:cnfStyle w:val="000000100000"/>
        </w:trPr>
        <w:tc>
          <w:tcPr>
            <w:cnfStyle w:val="001000000000"/>
            <w:tcW w:w="2649" w:type="dxa"/>
          </w:tcPr>
          <w:p w:rsidR="00B040BA" w:rsidRPr="00573837" w:rsidRDefault="00B040BA"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B040BA" w:rsidRPr="00573837" w:rsidRDefault="00B040BA"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972050" cy="27972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4972050" cy="2797225"/>
                          </a:xfrm>
                          <a:prstGeom prst="rect">
                            <a:avLst/>
                          </a:prstGeom>
                          <a:noFill/>
                          <a:ln w="9525">
                            <a:noFill/>
                            <a:miter lim="800000"/>
                            <a:headEnd/>
                            <a:tailEnd/>
                          </a:ln>
                        </pic:spPr>
                      </pic:pic>
                    </a:graphicData>
                  </a:graphic>
                </wp:inline>
              </w:drawing>
            </w:r>
          </w:p>
        </w:tc>
      </w:tr>
    </w:tbl>
    <w:p w:rsidR="00F93A95" w:rsidRDefault="00F93A95">
      <w:pPr>
        <w:rPr>
          <w:rFonts w:ascii="Segoe UI" w:hAnsi="Segoe UI"/>
          <w:sz w:val="22"/>
          <w:szCs w:val="22"/>
        </w:rPr>
      </w:pPr>
    </w:p>
    <w:p w:rsidR="00460616" w:rsidRDefault="00460616">
      <w:pPr>
        <w:rPr>
          <w:rFonts w:ascii="Segoe UI" w:hAnsi="Segoe UI"/>
          <w:sz w:val="22"/>
          <w:szCs w:val="22"/>
        </w:rPr>
      </w:pPr>
    </w:p>
    <w:tbl>
      <w:tblPr>
        <w:tblStyle w:val="MediumShading2-Accent3"/>
        <w:tblW w:w="0" w:type="auto"/>
        <w:tblInd w:w="392" w:type="dxa"/>
        <w:tblLook w:val="04A0"/>
      </w:tblPr>
      <w:tblGrid>
        <w:gridCol w:w="2549"/>
        <w:gridCol w:w="7716"/>
      </w:tblGrid>
      <w:tr w:rsidR="00460616" w:rsidTr="00FE4BC0">
        <w:trPr>
          <w:cnfStyle w:val="100000000000"/>
        </w:trPr>
        <w:tc>
          <w:tcPr>
            <w:cnfStyle w:val="001000000100"/>
            <w:tcW w:w="9867" w:type="dxa"/>
            <w:gridSpan w:val="2"/>
          </w:tcPr>
          <w:p w:rsidR="00460616" w:rsidRPr="009427EE" w:rsidRDefault="00460616" w:rsidP="00460616">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7</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Calendar behaviour is inconsistent</w:t>
            </w:r>
          </w:p>
        </w:tc>
      </w:tr>
      <w:tr w:rsidR="00460616" w:rsidTr="00FE4BC0">
        <w:trPr>
          <w:cnfStyle w:val="000000100000"/>
        </w:trPr>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460616" w:rsidRPr="00573837" w:rsidRDefault="00460616" w:rsidP="00FE4BC0">
            <w:pPr>
              <w:pStyle w:val="Caption"/>
              <w:keepNext/>
              <w:jc w:val="left"/>
              <w:cnfStyle w:val="000000100000"/>
              <w:rPr>
                <w:i w:val="0"/>
                <w:iCs w:val="0"/>
                <w:sz w:val="21"/>
                <w:szCs w:val="21"/>
                <w:u w:val="none"/>
              </w:rPr>
            </w:pPr>
            <w:r>
              <w:rPr>
                <w:i w:val="0"/>
                <w:iCs w:val="0"/>
                <w:sz w:val="21"/>
                <w:szCs w:val="21"/>
                <w:u w:val="none"/>
              </w:rPr>
              <w:t>UI Design</w:t>
            </w:r>
          </w:p>
        </w:tc>
      </w:tr>
      <w:tr w:rsidR="00460616" w:rsidTr="00FE4BC0">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460616" w:rsidRPr="00573837" w:rsidRDefault="00460616" w:rsidP="00460616">
            <w:pPr>
              <w:pStyle w:val="Caption"/>
              <w:keepNext/>
              <w:jc w:val="left"/>
              <w:cnfStyle w:val="000000000000"/>
              <w:rPr>
                <w:i w:val="0"/>
                <w:iCs w:val="0"/>
                <w:sz w:val="21"/>
                <w:szCs w:val="21"/>
                <w:u w:val="none"/>
              </w:rPr>
            </w:pPr>
            <w:r>
              <w:rPr>
                <w:i w:val="0"/>
                <w:iCs w:val="0"/>
                <w:sz w:val="21"/>
                <w:szCs w:val="21"/>
                <w:u w:val="none"/>
              </w:rPr>
              <w:t>When one click on the calendar during creation of a new planning, the calendar icon, first, disappears, and the date picker box appears at another area, finally the chosen date is added to the planning at an unexpected spot</w:t>
            </w:r>
          </w:p>
        </w:tc>
      </w:tr>
      <w:tr w:rsidR="00460616" w:rsidTr="00FE4BC0">
        <w:trPr>
          <w:cnfStyle w:val="000000100000"/>
        </w:trPr>
        <w:tc>
          <w:tcPr>
            <w:cnfStyle w:val="001000000000"/>
            <w:tcW w:w="2649" w:type="dxa"/>
          </w:tcPr>
          <w:p w:rsidR="00460616" w:rsidRPr="00573837" w:rsidRDefault="00460616"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460616" w:rsidRDefault="00460616" w:rsidP="00FE4BC0">
            <w:pPr>
              <w:pStyle w:val="Caption"/>
              <w:keepNext/>
              <w:jc w:val="left"/>
              <w:cnfStyle w:val="000000100000"/>
              <w:rPr>
                <w:i w:val="0"/>
                <w:iCs w:val="0"/>
                <w:sz w:val="21"/>
                <w:szCs w:val="21"/>
                <w:u w:val="none"/>
              </w:rPr>
            </w:pPr>
            <w:r>
              <w:rPr>
                <w:i w:val="0"/>
                <w:iCs w:val="0"/>
                <w:sz w:val="21"/>
                <w:szCs w:val="21"/>
                <w:u w:val="none"/>
              </w:rPr>
              <w:t xml:space="preserve">User Planning Page : </w:t>
            </w:r>
            <w:r w:rsidR="00B040BA">
              <w:rPr>
                <w:i w:val="0"/>
                <w:iCs w:val="0"/>
                <w:sz w:val="21"/>
                <w:szCs w:val="21"/>
                <w:u w:val="none"/>
              </w:rPr>
              <w:t>“C</w:t>
            </w:r>
            <w:r>
              <w:rPr>
                <w:i w:val="0"/>
                <w:iCs w:val="0"/>
                <w:sz w:val="21"/>
                <w:szCs w:val="21"/>
                <w:u w:val="none"/>
              </w:rPr>
              <w:t>reate Planning</w:t>
            </w:r>
            <w:r w:rsidR="00B040BA">
              <w:rPr>
                <w:i w:val="0"/>
                <w:iCs w:val="0"/>
                <w:sz w:val="21"/>
                <w:szCs w:val="21"/>
                <w:u w:val="none"/>
              </w:rPr>
              <w:t>” section</w:t>
            </w:r>
          </w:p>
        </w:tc>
      </w:tr>
      <w:tr w:rsidR="00460616" w:rsidTr="00FE4BC0">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460616" w:rsidRPr="00573837" w:rsidRDefault="00B040BA" w:rsidP="00FE4BC0">
            <w:pPr>
              <w:pStyle w:val="Caption"/>
              <w:keepNext/>
              <w:jc w:val="left"/>
              <w:cnfStyle w:val="000000000000"/>
              <w:rPr>
                <w:i w:val="0"/>
                <w:iCs w:val="0"/>
                <w:sz w:val="21"/>
                <w:szCs w:val="21"/>
                <w:u w:val="none"/>
              </w:rPr>
            </w:pPr>
            <w:r>
              <w:rPr>
                <w:i w:val="0"/>
                <w:iCs w:val="0"/>
                <w:sz w:val="21"/>
                <w:szCs w:val="21"/>
                <w:u w:val="none"/>
              </w:rPr>
              <w:t>Go to the planning page. And try to use the calendar to set the time of a new planning.</w:t>
            </w:r>
          </w:p>
        </w:tc>
      </w:tr>
      <w:tr w:rsidR="00460616" w:rsidTr="00FE4BC0">
        <w:trPr>
          <w:cnfStyle w:val="000000100000"/>
        </w:trPr>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460616" w:rsidRPr="00573837" w:rsidRDefault="00B040BA" w:rsidP="00FE4BC0">
            <w:pPr>
              <w:pStyle w:val="Caption"/>
              <w:keepNext/>
              <w:jc w:val="left"/>
              <w:cnfStyle w:val="000000100000"/>
              <w:rPr>
                <w:i w:val="0"/>
                <w:iCs w:val="0"/>
                <w:sz w:val="21"/>
                <w:szCs w:val="21"/>
                <w:u w:val="none"/>
              </w:rPr>
            </w:pPr>
            <w:r>
              <w:rPr>
                <w:i w:val="0"/>
                <w:iCs w:val="0"/>
                <w:sz w:val="21"/>
                <w:szCs w:val="21"/>
                <w:u w:val="none"/>
              </w:rPr>
              <w:t>H4</w:t>
            </w:r>
            <w:r w:rsidR="00460616">
              <w:rPr>
                <w:i w:val="0"/>
                <w:iCs w:val="0"/>
                <w:sz w:val="21"/>
                <w:szCs w:val="21"/>
                <w:u w:val="none"/>
              </w:rPr>
              <w:t>, H</w:t>
            </w:r>
            <w:r>
              <w:rPr>
                <w:i w:val="0"/>
                <w:iCs w:val="0"/>
                <w:sz w:val="21"/>
                <w:szCs w:val="21"/>
                <w:u w:val="none"/>
              </w:rPr>
              <w:t>5</w:t>
            </w:r>
          </w:p>
        </w:tc>
      </w:tr>
      <w:tr w:rsidR="00460616" w:rsidTr="00FE4BC0">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460616" w:rsidRPr="00573837" w:rsidRDefault="00B040BA" w:rsidP="00FE4BC0">
            <w:pPr>
              <w:pStyle w:val="Caption"/>
              <w:keepNext/>
              <w:jc w:val="left"/>
              <w:cnfStyle w:val="000000000000"/>
              <w:rPr>
                <w:i w:val="0"/>
                <w:iCs w:val="0"/>
                <w:sz w:val="21"/>
                <w:szCs w:val="21"/>
                <w:u w:val="none"/>
              </w:rPr>
            </w:pPr>
            <w:r>
              <w:rPr>
                <w:i w:val="0"/>
                <w:iCs w:val="0"/>
                <w:sz w:val="21"/>
                <w:szCs w:val="21"/>
                <w:u w:val="none"/>
              </w:rPr>
              <w:t>The calendar icon does not need to disappear. Also change the position the pop-up calendar to appear below the calendar icon</w:t>
            </w:r>
          </w:p>
        </w:tc>
      </w:tr>
      <w:tr w:rsidR="00460616" w:rsidTr="00FE4BC0">
        <w:trPr>
          <w:cnfStyle w:val="000000100000"/>
        </w:trPr>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460616" w:rsidRPr="00573837" w:rsidRDefault="00B040BA"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Minor</w:t>
            </w:r>
            <w:r w:rsidR="00460616">
              <w:rPr>
                <w:i w:val="0"/>
                <w:iCs w:val="0"/>
                <w:sz w:val="21"/>
                <w:szCs w:val="21"/>
                <w:u w:val="none"/>
              </w:rPr>
              <w:tab/>
            </w:r>
          </w:p>
        </w:tc>
      </w:tr>
      <w:tr w:rsidR="00460616" w:rsidTr="00FE4BC0">
        <w:tc>
          <w:tcPr>
            <w:cnfStyle w:val="001000000000"/>
            <w:tcW w:w="2649" w:type="dxa"/>
          </w:tcPr>
          <w:p w:rsidR="00460616" w:rsidRPr="00573837" w:rsidRDefault="00460616"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460616" w:rsidRPr="00573837" w:rsidRDefault="00460616" w:rsidP="00FE4BC0">
            <w:pPr>
              <w:pStyle w:val="Caption"/>
              <w:keepNext/>
              <w:jc w:val="left"/>
              <w:cnfStyle w:val="000000000000"/>
              <w:rPr>
                <w:sz w:val="21"/>
                <w:szCs w:val="21"/>
                <w:u w:val="none"/>
              </w:rPr>
            </w:pPr>
            <w:r w:rsidRPr="00573837">
              <w:rPr>
                <w:sz w:val="21"/>
                <w:szCs w:val="21"/>
                <w:u w:val="none"/>
              </w:rPr>
              <w:t>None</w:t>
            </w:r>
          </w:p>
        </w:tc>
      </w:tr>
      <w:tr w:rsidR="00B040BA" w:rsidTr="00FE4BC0">
        <w:trPr>
          <w:cnfStyle w:val="000000100000"/>
        </w:trPr>
        <w:tc>
          <w:tcPr>
            <w:cnfStyle w:val="001000000000"/>
            <w:tcW w:w="2649" w:type="dxa"/>
          </w:tcPr>
          <w:p w:rsidR="00B040BA" w:rsidRPr="00573837" w:rsidRDefault="00B040BA"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B040BA" w:rsidRPr="00573837" w:rsidRDefault="00B040BA"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733925" cy="2663258"/>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4733925" cy="2663258"/>
                          </a:xfrm>
                          <a:prstGeom prst="rect">
                            <a:avLst/>
                          </a:prstGeom>
                          <a:noFill/>
                          <a:ln w="9525">
                            <a:noFill/>
                            <a:miter lim="800000"/>
                            <a:headEnd/>
                            <a:tailEnd/>
                          </a:ln>
                        </pic:spPr>
                      </pic:pic>
                    </a:graphicData>
                  </a:graphic>
                </wp:inline>
              </w:drawing>
            </w:r>
          </w:p>
        </w:tc>
      </w:tr>
    </w:tbl>
    <w:p w:rsidR="00460616" w:rsidRDefault="00460616">
      <w:pPr>
        <w:rPr>
          <w:rFonts w:ascii="Segoe UI" w:hAnsi="Segoe UI"/>
          <w:sz w:val="22"/>
          <w:szCs w:val="22"/>
        </w:rPr>
      </w:pPr>
    </w:p>
    <w:p w:rsidR="009C56FA" w:rsidRDefault="009C56FA">
      <w:pPr>
        <w:rPr>
          <w:rFonts w:ascii="Segoe UI" w:hAnsi="Segoe UI"/>
          <w:sz w:val="22"/>
          <w:szCs w:val="22"/>
        </w:rPr>
      </w:pPr>
    </w:p>
    <w:tbl>
      <w:tblPr>
        <w:tblStyle w:val="MediumShading2-Accent3"/>
        <w:tblW w:w="0" w:type="auto"/>
        <w:tblInd w:w="392" w:type="dxa"/>
        <w:tblLook w:val="04A0"/>
      </w:tblPr>
      <w:tblGrid>
        <w:gridCol w:w="2009"/>
        <w:gridCol w:w="8256"/>
      </w:tblGrid>
      <w:tr w:rsidR="009C56FA" w:rsidTr="00FE4BC0">
        <w:trPr>
          <w:cnfStyle w:val="100000000000"/>
        </w:trPr>
        <w:tc>
          <w:tcPr>
            <w:cnfStyle w:val="001000000100"/>
            <w:tcW w:w="9867" w:type="dxa"/>
            <w:gridSpan w:val="2"/>
          </w:tcPr>
          <w:p w:rsidR="009C56FA" w:rsidRPr="009427EE" w:rsidRDefault="009C56FA" w:rsidP="009C56FA">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w:t>
            </w:r>
            <w:r w:rsidR="00C63B99">
              <w:rPr>
                <w:i w:val="0"/>
                <w:iCs w:val="0"/>
                <w:color w:val="auto"/>
                <w:sz w:val="26"/>
                <w:szCs w:val="26"/>
                <w:u w:val="none"/>
              </w:rPr>
              <w:t>8</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User name shown as a title</w:t>
            </w:r>
          </w:p>
        </w:tc>
      </w:tr>
      <w:tr w:rsidR="009C56FA" w:rsidTr="00FE4BC0">
        <w:trPr>
          <w:cnfStyle w:val="000000100000"/>
        </w:trPr>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9C56FA" w:rsidRPr="00573837" w:rsidRDefault="009C56FA" w:rsidP="00FE4BC0">
            <w:pPr>
              <w:pStyle w:val="Caption"/>
              <w:keepNext/>
              <w:jc w:val="left"/>
              <w:cnfStyle w:val="000000100000"/>
              <w:rPr>
                <w:i w:val="0"/>
                <w:iCs w:val="0"/>
                <w:sz w:val="21"/>
                <w:szCs w:val="21"/>
                <w:u w:val="none"/>
              </w:rPr>
            </w:pPr>
            <w:r>
              <w:rPr>
                <w:i w:val="0"/>
                <w:iCs w:val="0"/>
                <w:sz w:val="21"/>
                <w:szCs w:val="21"/>
                <w:u w:val="none"/>
              </w:rPr>
              <w:t>UI Design</w:t>
            </w:r>
          </w:p>
        </w:tc>
      </w:tr>
      <w:tr w:rsidR="009C56FA" w:rsidTr="00FE4BC0">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9C56FA" w:rsidRPr="00573837" w:rsidRDefault="009C56FA" w:rsidP="00FE4BC0">
            <w:pPr>
              <w:pStyle w:val="Caption"/>
              <w:keepNext/>
              <w:jc w:val="left"/>
              <w:cnfStyle w:val="000000000000"/>
              <w:rPr>
                <w:i w:val="0"/>
                <w:iCs w:val="0"/>
                <w:sz w:val="21"/>
                <w:szCs w:val="21"/>
                <w:u w:val="none"/>
              </w:rPr>
            </w:pPr>
            <w:r>
              <w:rPr>
                <w:i w:val="0"/>
                <w:iCs w:val="0"/>
                <w:sz w:val="21"/>
                <w:szCs w:val="21"/>
                <w:u w:val="none"/>
              </w:rPr>
              <w:t>The name of the user looks like a title of the page</w:t>
            </w:r>
          </w:p>
        </w:tc>
      </w:tr>
      <w:tr w:rsidR="009C56FA" w:rsidTr="00FE4BC0">
        <w:trPr>
          <w:cnfStyle w:val="000000100000"/>
        </w:trPr>
        <w:tc>
          <w:tcPr>
            <w:cnfStyle w:val="001000000000"/>
            <w:tcW w:w="2649" w:type="dxa"/>
          </w:tcPr>
          <w:p w:rsidR="009C56FA" w:rsidRPr="00573837" w:rsidRDefault="009C56FA"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9C56FA" w:rsidRDefault="009C56FA" w:rsidP="00FE4BC0">
            <w:pPr>
              <w:pStyle w:val="Caption"/>
              <w:keepNext/>
              <w:jc w:val="left"/>
              <w:cnfStyle w:val="000000100000"/>
              <w:rPr>
                <w:i w:val="0"/>
                <w:iCs w:val="0"/>
                <w:sz w:val="21"/>
                <w:szCs w:val="21"/>
                <w:u w:val="none"/>
              </w:rPr>
            </w:pPr>
            <w:r>
              <w:rPr>
                <w:i w:val="0"/>
                <w:iCs w:val="0"/>
                <w:sz w:val="21"/>
                <w:szCs w:val="21"/>
                <w:u w:val="none"/>
              </w:rPr>
              <w:t>Account Page</w:t>
            </w:r>
          </w:p>
        </w:tc>
      </w:tr>
      <w:tr w:rsidR="009C56FA" w:rsidTr="00FE4BC0">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9C56FA" w:rsidRPr="00573837" w:rsidRDefault="008C36D9" w:rsidP="00FE4BC0">
            <w:pPr>
              <w:pStyle w:val="Caption"/>
              <w:keepNext/>
              <w:jc w:val="left"/>
              <w:cnfStyle w:val="000000000000"/>
              <w:rPr>
                <w:i w:val="0"/>
                <w:iCs w:val="0"/>
                <w:sz w:val="21"/>
                <w:szCs w:val="21"/>
                <w:u w:val="none"/>
              </w:rPr>
            </w:pPr>
            <w:r>
              <w:rPr>
                <w:i w:val="0"/>
                <w:iCs w:val="0"/>
                <w:sz w:val="21"/>
                <w:szCs w:val="21"/>
                <w:u w:val="none"/>
              </w:rPr>
              <w:t>Go to the user account page</w:t>
            </w:r>
          </w:p>
        </w:tc>
      </w:tr>
      <w:tr w:rsidR="009C56FA" w:rsidTr="00FE4BC0">
        <w:trPr>
          <w:cnfStyle w:val="000000100000"/>
        </w:trPr>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9C56FA" w:rsidRPr="00573837" w:rsidRDefault="008C36D9" w:rsidP="00FE4BC0">
            <w:pPr>
              <w:pStyle w:val="Caption"/>
              <w:keepNext/>
              <w:jc w:val="left"/>
              <w:cnfStyle w:val="000000100000"/>
              <w:rPr>
                <w:i w:val="0"/>
                <w:iCs w:val="0"/>
                <w:sz w:val="21"/>
                <w:szCs w:val="21"/>
                <w:u w:val="none"/>
              </w:rPr>
            </w:pPr>
            <w:r>
              <w:rPr>
                <w:i w:val="0"/>
                <w:iCs w:val="0"/>
                <w:sz w:val="21"/>
                <w:szCs w:val="21"/>
                <w:u w:val="none"/>
              </w:rPr>
              <w:t>H5, H4</w:t>
            </w:r>
          </w:p>
        </w:tc>
      </w:tr>
      <w:tr w:rsidR="009C56FA" w:rsidTr="00FE4BC0">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9C56FA" w:rsidRPr="00573837" w:rsidRDefault="00ED50FB" w:rsidP="00FE4BC0">
            <w:pPr>
              <w:pStyle w:val="Caption"/>
              <w:keepNext/>
              <w:jc w:val="left"/>
              <w:cnfStyle w:val="000000000000"/>
              <w:rPr>
                <w:i w:val="0"/>
                <w:iCs w:val="0"/>
                <w:sz w:val="21"/>
                <w:szCs w:val="21"/>
                <w:u w:val="none"/>
              </w:rPr>
            </w:pPr>
            <w:r>
              <w:rPr>
                <w:i w:val="0"/>
                <w:iCs w:val="0"/>
                <w:sz w:val="21"/>
                <w:szCs w:val="21"/>
                <w:u w:val="none"/>
              </w:rPr>
              <w:t>Move the user name either in the info section or above the user photo so that it acts as an identifier of the user photo</w:t>
            </w:r>
          </w:p>
        </w:tc>
      </w:tr>
      <w:tr w:rsidR="009C56FA" w:rsidTr="00FE4BC0">
        <w:trPr>
          <w:cnfStyle w:val="000000100000"/>
        </w:trPr>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9C56FA" w:rsidRPr="00573837" w:rsidRDefault="00ED50FB"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Cosmetic</w:t>
            </w:r>
          </w:p>
        </w:tc>
      </w:tr>
      <w:tr w:rsidR="009C56FA" w:rsidTr="00FE4BC0">
        <w:tc>
          <w:tcPr>
            <w:cnfStyle w:val="001000000000"/>
            <w:tcW w:w="2649" w:type="dxa"/>
          </w:tcPr>
          <w:p w:rsidR="009C56FA" w:rsidRPr="00573837" w:rsidRDefault="009C56FA"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9C56FA" w:rsidRPr="00573837" w:rsidRDefault="009C56FA" w:rsidP="00FE4BC0">
            <w:pPr>
              <w:pStyle w:val="Caption"/>
              <w:keepNext/>
              <w:jc w:val="left"/>
              <w:cnfStyle w:val="000000000000"/>
              <w:rPr>
                <w:sz w:val="21"/>
                <w:szCs w:val="21"/>
                <w:u w:val="none"/>
              </w:rPr>
            </w:pPr>
            <w:r w:rsidRPr="00573837">
              <w:rPr>
                <w:sz w:val="21"/>
                <w:szCs w:val="21"/>
                <w:u w:val="none"/>
              </w:rPr>
              <w:t>None</w:t>
            </w:r>
          </w:p>
        </w:tc>
      </w:tr>
      <w:tr w:rsidR="00940CDC" w:rsidTr="00FE4BC0">
        <w:trPr>
          <w:cnfStyle w:val="000000100000"/>
        </w:trPr>
        <w:tc>
          <w:tcPr>
            <w:cnfStyle w:val="001000000000"/>
            <w:tcW w:w="2649" w:type="dxa"/>
          </w:tcPr>
          <w:p w:rsidR="00940CDC" w:rsidRPr="00573837" w:rsidRDefault="00940CDC"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940CDC" w:rsidRPr="00573837" w:rsidRDefault="00940CDC"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86350" cy="285625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089157" cy="2857833"/>
                          </a:xfrm>
                          <a:prstGeom prst="rect">
                            <a:avLst/>
                          </a:prstGeom>
                          <a:noFill/>
                          <a:ln w="9525">
                            <a:noFill/>
                            <a:miter lim="800000"/>
                            <a:headEnd/>
                            <a:tailEnd/>
                          </a:ln>
                        </pic:spPr>
                      </pic:pic>
                    </a:graphicData>
                  </a:graphic>
                </wp:inline>
              </w:drawing>
            </w:r>
          </w:p>
        </w:tc>
      </w:tr>
    </w:tbl>
    <w:p w:rsidR="009C56FA" w:rsidRDefault="009C56FA">
      <w:pPr>
        <w:rPr>
          <w:rFonts w:ascii="Segoe UI" w:hAnsi="Segoe UI"/>
          <w:sz w:val="22"/>
          <w:szCs w:val="22"/>
        </w:rPr>
      </w:pPr>
    </w:p>
    <w:p w:rsidR="00357188" w:rsidRDefault="00357188">
      <w:pPr>
        <w:rPr>
          <w:rFonts w:ascii="Segoe UI" w:hAnsi="Segoe UI"/>
          <w:sz w:val="22"/>
          <w:szCs w:val="22"/>
        </w:rPr>
      </w:pPr>
    </w:p>
    <w:p w:rsidR="00F93A95" w:rsidRDefault="00F93A95">
      <w:pPr>
        <w:rPr>
          <w:rFonts w:ascii="Segoe UI" w:hAnsi="Segoe UI"/>
          <w:sz w:val="22"/>
          <w:szCs w:val="22"/>
        </w:rPr>
      </w:pPr>
    </w:p>
    <w:tbl>
      <w:tblPr>
        <w:tblStyle w:val="MediumShading2-Accent3"/>
        <w:tblW w:w="0" w:type="auto"/>
        <w:tblInd w:w="392" w:type="dxa"/>
        <w:tblLook w:val="04A0"/>
      </w:tblPr>
      <w:tblGrid>
        <w:gridCol w:w="2099"/>
        <w:gridCol w:w="8166"/>
      </w:tblGrid>
      <w:tr w:rsidR="00B162B3" w:rsidTr="00FE4BC0">
        <w:trPr>
          <w:cnfStyle w:val="100000000000"/>
        </w:trPr>
        <w:tc>
          <w:tcPr>
            <w:cnfStyle w:val="001000000100"/>
            <w:tcW w:w="9867" w:type="dxa"/>
            <w:gridSpan w:val="2"/>
          </w:tcPr>
          <w:p w:rsidR="00B162B3" w:rsidRPr="009427EE" w:rsidRDefault="00B162B3" w:rsidP="00E54D68">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19</w:t>
            </w:r>
            <w:r w:rsidRPr="008A5820">
              <w:rPr>
                <w:i w:val="0"/>
                <w:iCs w:val="0"/>
                <w:sz w:val="26"/>
                <w:szCs w:val="26"/>
                <w:u w:val="none"/>
              </w:rPr>
              <w:t xml:space="preserve"> </w:t>
            </w:r>
            <w:r w:rsidRPr="008A5820">
              <w:rPr>
                <w:i w:val="0"/>
                <w:iCs w:val="0"/>
                <w:color w:val="auto"/>
                <w:sz w:val="26"/>
                <w:szCs w:val="26"/>
                <w:u w:val="none"/>
              </w:rPr>
              <w:t xml:space="preserve">– </w:t>
            </w:r>
            <w:r w:rsidR="00E54D68">
              <w:rPr>
                <w:i w:val="0"/>
                <w:iCs w:val="0"/>
                <w:color w:val="auto"/>
                <w:sz w:val="26"/>
                <w:szCs w:val="26"/>
                <w:u w:val="none"/>
              </w:rPr>
              <w:t>Button sizes</w:t>
            </w:r>
            <w:r>
              <w:rPr>
                <w:i w:val="0"/>
                <w:iCs w:val="0"/>
                <w:color w:val="auto"/>
                <w:sz w:val="26"/>
                <w:szCs w:val="26"/>
                <w:u w:val="none"/>
              </w:rPr>
              <w:t xml:space="preserve"> for “DELETE CURRENT IMAGE” and “update icon” </w:t>
            </w:r>
            <w:r w:rsidR="00E54D68">
              <w:rPr>
                <w:i w:val="0"/>
                <w:iCs w:val="0"/>
                <w:color w:val="auto"/>
                <w:sz w:val="26"/>
                <w:szCs w:val="26"/>
                <w:u w:val="none"/>
              </w:rPr>
              <w:t>are different</w:t>
            </w:r>
          </w:p>
        </w:tc>
      </w:tr>
      <w:tr w:rsidR="00B162B3" w:rsidTr="00FE4BC0">
        <w:trPr>
          <w:cnfStyle w:val="000000100000"/>
        </w:trPr>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B162B3" w:rsidRPr="00573837" w:rsidRDefault="00B162B3" w:rsidP="00FE4BC0">
            <w:pPr>
              <w:pStyle w:val="Caption"/>
              <w:keepNext/>
              <w:jc w:val="left"/>
              <w:cnfStyle w:val="000000100000"/>
              <w:rPr>
                <w:i w:val="0"/>
                <w:iCs w:val="0"/>
                <w:sz w:val="21"/>
                <w:szCs w:val="21"/>
                <w:u w:val="none"/>
              </w:rPr>
            </w:pPr>
            <w:r>
              <w:rPr>
                <w:i w:val="0"/>
                <w:iCs w:val="0"/>
                <w:sz w:val="21"/>
                <w:szCs w:val="21"/>
                <w:u w:val="none"/>
              </w:rPr>
              <w:t>UI Design</w:t>
            </w:r>
          </w:p>
        </w:tc>
      </w:tr>
      <w:tr w:rsidR="00B162B3" w:rsidTr="00FE4BC0">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B162B3" w:rsidRPr="00573837" w:rsidRDefault="00E54D68" w:rsidP="00FE4BC0">
            <w:pPr>
              <w:pStyle w:val="Caption"/>
              <w:keepNext/>
              <w:jc w:val="left"/>
              <w:cnfStyle w:val="000000000000"/>
              <w:rPr>
                <w:i w:val="0"/>
                <w:iCs w:val="0"/>
                <w:sz w:val="21"/>
                <w:szCs w:val="21"/>
                <w:u w:val="none"/>
              </w:rPr>
            </w:pPr>
            <w:r>
              <w:rPr>
                <w:i w:val="0"/>
                <w:iCs w:val="0"/>
                <w:sz w:val="21"/>
                <w:szCs w:val="21"/>
                <w:u w:val="none"/>
              </w:rPr>
              <w:t>The two buttons does not have the same size.</w:t>
            </w:r>
          </w:p>
        </w:tc>
      </w:tr>
      <w:tr w:rsidR="00B162B3" w:rsidTr="00FE4BC0">
        <w:trPr>
          <w:cnfStyle w:val="000000100000"/>
        </w:trPr>
        <w:tc>
          <w:tcPr>
            <w:cnfStyle w:val="001000000000"/>
            <w:tcW w:w="2649" w:type="dxa"/>
          </w:tcPr>
          <w:p w:rsidR="00B162B3" w:rsidRPr="00573837" w:rsidRDefault="00B162B3"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B162B3" w:rsidRDefault="00B162B3" w:rsidP="00FE4BC0">
            <w:pPr>
              <w:pStyle w:val="Caption"/>
              <w:keepNext/>
              <w:jc w:val="left"/>
              <w:cnfStyle w:val="000000100000"/>
              <w:rPr>
                <w:i w:val="0"/>
                <w:iCs w:val="0"/>
                <w:sz w:val="21"/>
                <w:szCs w:val="21"/>
                <w:u w:val="none"/>
              </w:rPr>
            </w:pPr>
            <w:r>
              <w:rPr>
                <w:i w:val="0"/>
                <w:iCs w:val="0"/>
                <w:sz w:val="21"/>
                <w:szCs w:val="21"/>
                <w:u w:val="none"/>
              </w:rPr>
              <w:t>Account Page</w:t>
            </w:r>
          </w:p>
        </w:tc>
      </w:tr>
      <w:tr w:rsidR="00B162B3" w:rsidTr="00FE4BC0">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B162B3" w:rsidRPr="00573837" w:rsidRDefault="00E54D68" w:rsidP="00FE4BC0">
            <w:pPr>
              <w:pStyle w:val="Caption"/>
              <w:keepNext/>
              <w:jc w:val="left"/>
              <w:cnfStyle w:val="000000000000"/>
              <w:rPr>
                <w:i w:val="0"/>
                <w:iCs w:val="0"/>
                <w:sz w:val="21"/>
                <w:szCs w:val="21"/>
                <w:u w:val="none"/>
              </w:rPr>
            </w:pPr>
            <w:r>
              <w:rPr>
                <w:i w:val="0"/>
                <w:iCs w:val="0"/>
                <w:sz w:val="21"/>
                <w:szCs w:val="21"/>
                <w:u w:val="none"/>
              </w:rPr>
              <w:t>Go to the user account page, and click on the edit button to edit user info. Observe the layout for the “DELETE CURRENT IMAGE” and “update icon buttons.</w:t>
            </w:r>
          </w:p>
        </w:tc>
      </w:tr>
      <w:tr w:rsidR="00B162B3" w:rsidTr="00FE4BC0">
        <w:trPr>
          <w:cnfStyle w:val="000000100000"/>
        </w:trPr>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B162B3" w:rsidRPr="00573837" w:rsidRDefault="00B162B3" w:rsidP="00FE4BC0">
            <w:pPr>
              <w:pStyle w:val="Caption"/>
              <w:keepNext/>
              <w:jc w:val="left"/>
              <w:cnfStyle w:val="000000100000"/>
              <w:rPr>
                <w:i w:val="0"/>
                <w:iCs w:val="0"/>
                <w:sz w:val="21"/>
                <w:szCs w:val="21"/>
                <w:u w:val="none"/>
              </w:rPr>
            </w:pPr>
            <w:r>
              <w:rPr>
                <w:i w:val="0"/>
                <w:iCs w:val="0"/>
                <w:sz w:val="21"/>
                <w:szCs w:val="21"/>
                <w:u w:val="none"/>
              </w:rPr>
              <w:t>H4</w:t>
            </w:r>
          </w:p>
        </w:tc>
      </w:tr>
      <w:tr w:rsidR="00B162B3" w:rsidTr="00FE4BC0">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B162B3" w:rsidRPr="00573837" w:rsidRDefault="00E54D68" w:rsidP="00FE4BC0">
            <w:pPr>
              <w:pStyle w:val="Caption"/>
              <w:keepNext/>
              <w:jc w:val="left"/>
              <w:cnfStyle w:val="000000000000"/>
              <w:rPr>
                <w:i w:val="0"/>
                <w:iCs w:val="0"/>
                <w:sz w:val="21"/>
                <w:szCs w:val="21"/>
                <w:u w:val="none"/>
              </w:rPr>
            </w:pPr>
            <w:r>
              <w:rPr>
                <w:i w:val="0"/>
                <w:iCs w:val="0"/>
                <w:sz w:val="21"/>
                <w:szCs w:val="21"/>
                <w:u w:val="none"/>
              </w:rPr>
              <w:t>Make them have the same size</w:t>
            </w:r>
          </w:p>
        </w:tc>
      </w:tr>
      <w:tr w:rsidR="00B162B3" w:rsidTr="00FE4BC0">
        <w:trPr>
          <w:cnfStyle w:val="000000100000"/>
        </w:trPr>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B162B3" w:rsidRPr="00573837" w:rsidRDefault="00851174"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Cosmetic</w:t>
            </w:r>
            <w:r w:rsidR="00B162B3">
              <w:rPr>
                <w:i w:val="0"/>
                <w:iCs w:val="0"/>
                <w:sz w:val="21"/>
                <w:szCs w:val="21"/>
                <w:u w:val="none"/>
              </w:rPr>
              <w:tab/>
            </w:r>
          </w:p>
        </w:tc>
      </w:tr>
      <w:tr w:rsidR="00B162B3" w:rsidTr="00FE4BC0">
        <w:tc>
          <w:tcPr>
            <w:cnfStyle w:val="001000000000"/>
            <w:tcW w:w="2649" w:type="dxa"/>
          </w:tcPr>
          <w:p w:rsidR="00B162B3" w:rsidRPr="00573837" w:rsidRDefault="00B162B3"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B162B3" w:rsidRPr="00573837" w:rsidRDefault="00B162B3" w:rsidP="00FE4BC0">
            <w:pPr>
              <w:pStyle w:val="Caption"/>
              <w:keepNext/>
              <w:jc w:val="left"/>
              <w:cnfStyle w:val="000000000000"/>
              <w:rPr>
                <w:sz w:val="21"/>
                <w:szCs w:val="21"/>
                <w:u w:val="none"/>
              </w:rPr>
            </w:pPr>
            <w:r w:rsidRPr="00573837">
              <w:rPr>
                <w:sz w:val="21"/>
                <w:szCs w:val="21"/>
                <w:u w:val="none"/>
              </w:rPr>
              <w:t>None</w:t>
            </w:r>
          </w:p>
        </w:tc>
      </w:tr>
      <w:tr w:rsidR="00A52BD6" w:rsidTr="00FE4BC0">
        <w:trPr>
          <w:cnfStyle w:val="000000100000"/>
        </w:trPr>
        <w:tc>
          <w:tcPr>
            <w:cnfStyle w:val="001000000000"/>
            <w:tcW w:w="2649" w:type="dxa"/>
          </w:tcPr>
          <w:p w:rsidR="00A52BD6" w:rsidRPr="00573837" w:rsidRDefault="00A52BD6"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A52BD6" w:rsidRPr="00573837" w:rsidRDefault="00A52BD6"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19675" cy="2824018"/>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5019675" cy="2824018"/>
                          </a:xfrm>
                          <a:prstGeom prst="rect">
                            <a:avLst/>
                          </a:prstGeom>
                          <a:noFill/>
                          <a:ln w="9525">
                            <a:noFill/>
                            <a:miter lim="800000"/>
                            <a:headEnd/>
                            <a:tailEnd/>
                          </a:ln>
                        </pic:spPr>
                      </pic:pic>
                    </a:graphicData>
                  </a:graphic>
                </wp:inline>
              </w:drawing>
            </w:r>
          </w:p>
        </w:tc>
      </w:tr>
    </w:tbl>
    <w:p w:rsidR="00B162B3" w:rsidRDefault="00B162B3">
      <w:pPr>
        <w:rPr>
          <w:rFonts w:ascii="Segoe UI" w:hAnsi="Segoe UI"/>
          <w:sz w:val="22"/>
          <w:szCs w:val="22"/>
        </w:rPr>
      </w:pPr>
    </w:p>
    <w:p w:rsidR="00F93A95" w:rsidRDefault="00F93A95">
      <w:pPr>
        <w:rPr>
          <w:rFonts w:ascii="Segoe UI" w:hAnsi="Segoe UI"/>
          <w:sz w:val="22"/>
          <w:szCs w:val="22"/>
        </w:rPr>
      </w:pPr>
    </w:p>
    <w:tbl>
      <w:tblPr>
        <w:tblStyle w:val="MediumShading2-Accent3"/>
        <w:tblW w:w="0" w:type="auto"/>
        <w:tblInd w:w="392" w:type="dxa"/>
        <w:tblLook w:val="04A0"/>
      </w:tblPr>
      <w:tblGrid>
        <w:gridCol w:w="2549"/>
        <w:gridCol w:w="7716"/>
      </w:tblGrid>
      <w:tr w:rsidR="004F006A" w:rsidTr="00FE4BC0">
        <w:trPr>
          <w:cnfStyle w:val="100000000000"/>
        </w:trPr>
        <w:tc>
          <w:tcPr>
            <w:cnfStyle w:val="001000000100"/>
            <w:tcW w:w="9867" w:type="dxa"/>
            <w:gridSpan w:val="2"/>
          </w:tcPr>
          <w:p w:rsidR="004F006A" w:rsidRPr="009427EE" w:rsidRDefault="004F006A" w:rsidP="004F006A">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 xml:space="preserve">20 </w:t>
            </w:r>
            <w:r w:rsidRPr="008A5820">
              <w:rPr>
                <w:i w:val="0"/>
                <w:iCs w:val="0"/>
                <w:color w:val="auto"/>
                <w:sz w:val="26"/>
                <w:szCs w:val="26"/>
                <w:u w:val="none"/>
              </w:rPr>
              <w:t xml:space="preserve">– </w:t>
            </w:r>
            <w:r>
              <w:rPr>
                <w:i w:val="0"/>
                <w:iCs w:val="0"/>
                <w:color w:val="auto"/>
                <w:sz w:val="26"/>
                <w:szCs w:val="26"/>
                <w:u w:val="none"/>
              </w:rPr>
              <w:t>Order of planning items in list abruptly changed</w:t>
            </w:r>
          </w:p>
        </w:tc>
      </w:tr>
      <w:tr w:rsidR="004F006A" w:rsidTr="00FE4BC0">
        <w:trPr>
          <w:cnfStyle w:val="000000100000"/>
        </w:trPr>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4F006A" w:rsidRPr="00573837" w:rsidRDefault="004F006A" w:rsidP="004F006A">
            <w:pPr>
              <w:pStyle w:val="Caption"/>
              <w:keepNext/>
              <w:jc w:val="left"/>
              <w:cnfStyle w:val="000000100000"/>
              <w:rPr>
                <w:i w:val="0"/>
                <w:iCs w:val="0"/>
                <w:sz w:val="21"/>
                <w:szCs w:val="21"/>
                <w:u w:val="none"/>
              </w:rPr>
            </w:pPr>
            <w:r>
              <w:rPr>
                <w:i w:val="0"/>
                <w:iCs w:val="0"/>
                <w:sz w:val="21"/>
                <w:szCs w:val="21"/>
                <w:u w:val="none"/>
              </w:rPr>
              <w:t>Functional</w:t>
            </w:r>
          </w:p>
        </w:tc>
      </w:tr>
      <w:tr w:rsidR="004F006A" w:rsidTr="00FE4BC0">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4F006A" w:rsidRPr="00573837" w:rsidRDefault="00E23639" w:rsidP="00FE4BC0">
            <w:pPr>
              <w:pStyle w:val="Caption"/>
              <w:keepNext/>
              <w:jc w:val="left"/>
              <w:cnfStyle w:val="000000000000"/>
              <w:rPr>
                <w:i w:val="0"/>
                <w:iCs w:val="0"/>
                <w:sz w:val="21"/>
                <w:szCs w:val="21"/>
                <w:u w:val="none"/>
              </w:rPr>
            </w:pPr>
            <w:r>
              <w:rPr>
                <w:i w:val="0"/>
                <w:iCs w:val="0"/>
                <w:sz w:val="21"/>
                <w:szCs w:val="21"/>
                <w:u w:val="none"/>
              </w:rPr>
              <w:t xml:space="preserve">The order in which the </w:t>
            </w:r>
            <w:proofErr w:type="spellStart"/>
            <w:r>
              <w:rPr>
                <w:i w:val="0"/>
                <w:iCs w:val="0"/>
                <w:sz w:val="21"/>
                <w:szCs w:val="21"/>
                <w:u w:val="none"/>
              </w:rPr>
              <w:t>plannings</w:t>
            </w:r>
            <w:proofErr w:type="spellEnd"/>
            <w:r>
              <w:rPr>
                <w:i w:val="0"/>
                <w:iCs w:val="0"/>
                <w:sz w:val="21"/>
                <w:szCs w:val="21"/>
                <w:u w:val="none"/>
              </w:rPr>
              <w:t xml:space="preserve"> are listed seem to change unexpectedly</w:t>
            </w:r>
          </w:p>
        </w:tc>
      </w:tr>
      <w:tr w:rsidR="004F006A" w:rsidTr="00FE4BC0">
        <w:trPr>
          <w:cnfStyle w:val="000000100000"/>
        </w:trPr>
        <w:tc>
          <w:tcPr>
            <w:cnfStyle w:val="001000000000"/>
            <w:tcW w:w="2649" w:type="dxa"/>
          </w:tcPr>
          <w:p w:rsidR="004F006A" w:rsidRPr="00573837" w:rsidRDefault="004F006A"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4F006A" w:rsidRDefault="00844486" w:rsidP="00FE4BC0">
            <w:pPr>
              <w:pStyle w:val="Caption"/>
              <w:keepNext/>
              <w:jc w:val="left"/>
              <w:cnfStyle w:val="000000100000"/>
              <w:rPr>
                <w:i w:val="0"/>
                <w:iCs w:val="0"/>
                <w:sz w:val="21"/>
                <w:szCs w:val="21"/>
                <w:u w:val="none"/>
              </w:rPr>
            </w:pPr>
            <w:r>
              <w:rPr>
                <w:i w:val="0"/>
                <w:iCs w:val="0"/>
                <w:sz w:val="21"/>
                <w:szCs w:val="21"/>
                <w:u w:val="none"/>
              </w:rPr>
              <w:t xml:space="preserve">User </w:t>
            </w:r>
            <w:r w:rsidR="004F006A">
              <w:rPr>
                <w:i w:val="0"/>
                <w:iCs w:val="0"/>
                <w:sz w:val="21"/>
                <w:szCs w:val="21"/>
                <w:u w:val="none"/>
              </w:rPr>
              <w:t>Planning Page</w:t>
            </w:r>
          </w:p>
        </w:tc>
      </w:tr>
      <w:tr w:rsidR="004F006A" w:rsidTr="00FE4BC0">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4F006A" w:rsidRPr="00E23AE7" w:rsidRDefault="00E23AE7" w:rsidP="00FE4BC0">
            <w:pPr>
              <w:pStyle w:val="Caption"/>
              <w:keepNext/>
              <w:jc w:val="left"/>
              <w:cnfStyle w:val="000000000000"/>
              <w:rPr>
                <w:sz w:val="21"/>
                <w:szCs w:val="21"/>
                <w:u w:val="none"/>
              </w:rPr>
            </w:pPr>
            <w:r>
              <w:rPr>
                <w:sz w:val="21"/>
                <w:szCs w:val="21"/>
                <w:u w:val="none"/>
              </w:rPr>
              <w:t>Procedure u</w:t>
            </w:r>
            <w:r w:rsidR="00E23639" w:rsidRPr="00E23AE7">
              <w:rPr>
                <w:sz w:val="21"/>
                <w:szCs w:val="21"/>
                <w:u w:val="none"/>
              </w:rPr>
              <w:t>nknown</w:t>
            </w:r>
          </w:p>
        </w:tc>
      </w:tr>
      <w:tr w:rsidR="004F006A" w:rsidTr="00FE4BC0">
        <w:trPr>
          <w:cnfStyle w:val="000000100000"/>
        </w:trPr>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4F006A" w:rsidRPr="00573837" w:rsidRDefault="004F006A" w:rsidP="00FE4BC0">
            <w:pPr>
              <w:pStyle w:val="Caption"/>
              <w:keepNext/>
              <w:jc w:val="left"/>
              <w:cnfStyle w:val="000000100000"/>
              <w:rPr>
                <w:i w:val="0"/>
                <w:iCs w:val="0"/>
                <w:sz w:val="21"/>
                <w:szCs w:val="21"/>
                <w:u w:val="none"/>
              </w:rPr>
            </w:pPr>
            <w:r>
              <w:rPr>
                <w:i w:val="0"/>
                <w:iCs w:val="0"/>
                <w:sz w:val="21"/>
                <w:szCs w:val="21"/>
                <w:u w:val="none"/>
              </w:rPr>
              <w:t>H9</w:t>
            </w:r>
          </w:p>
        </w:tc>
      </w:tr>
      <w:tr w:rsidR="004F006A" w:rsidTr="00FE4BC0">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4F006A" w:rsidRPr="00573837" w:rsidRDefault="00E23639" w:rsidP="00FE4BC0">
            <w:pPr>
              <w:pStyle w:val="Caption"/>
              <w:keepNext/>
              <w:jc w:val="left"/>
              <w:cnfStyle w:val="000000000000"/>
              <w:rPr>
                <w:i w:val="0"/>
                <w:iCs w:val="0"/>
                <w:sz w:val="21"/>
                <w:szCs w:val="21"/>
                <w:u w:val="none"/>
              </w:rPr>
            </w:pPr>
            <w:r>
              <w:rPr>
                <w:i w:val="0"/>
                <w:iCs w:val="0"/>
                <w:sz w:val="21"/>
                <w:szCs w:val="21"/>
                <w:u w:val="none"/>
              </w:rPr>
              <w:t>Functional problem to be investigated. The order should not change arbitrarily.</w:t>
            </w:r>
          </w:p>
        </w:tc>
      </w:tr>
      <w:tr w:rsidR="004F006A" w:rsidTr="00FE4BC0">
        <w:trPr>
          <w:cnfStyle w:val="000000100000"/>
        </w:trPr>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4F006A" w:rsidRPr="00573837" w:rsidRDefault="00175756"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Major [seems to change based on access]</w:t>
            </w:r>
          </w:p>
        </w:tc>
      </w:tr>
      <w:tr w:rsidR="004F006A" w:rsidTr="00FE4BC0">
        <w:tc>
          <w:tcPr>
            <w:cnfStyle w:val="001000000000"/>
            <w:tcW w:w="2649" w:type="dxa"/>
          </w:tcPr>
          <w:p w:rsidR="004F006A" w:rsidRPr="00573837" w:rsidRDefault="004F006A"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4F006A" w:rsidRPr="00573837" w:rsidRDefault="004F006A" w:rsidP="00FE4BC0">
            <w:pPr>
              <w:pStyle w:val="Caption"/>
              <w:keepNext/>
              <w:jc w:val="left"/>
              <w:cnfStyle w:val="000000000000"/>
              <w:rPr>
                <w:sz w:val="21"/>
                <w:szCs w:val="21"/>
                <w:u w:val="none"/>
              </w:rPr>
            </w:pPr>
            <w:r w:rsidRPr="00573837">
              <w:rPr>
                <w:sz w:val="21"/>
                <w:szCs w:val="21"/>
                <w:u w:val="none"/>
              </w:rPr>
              <w:t>None</w:t>
            </w:r>
          </w:p>
        </w:tc>
      </w:tr>
      <w:tr w:rsidR="00E23AE7" w:rsidTr="00FE4BC0">
        <w:trPr>
          <w:cnfStyle w:val="000000100000"/>
        </w:trPr>
        <w:tc>
          <w:tcPr>
            <w:cnfStyle w:val="001000000000"/>
            <w:tcW w:w="2649" w:type="dxa"/>
          </w:tcPr>
          <w:p w:rsidR="00E23AE7" w:rsidRPr="00573837" w:rsidRDefault="00E23AE7"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E23AE7" w:rsidRPr="00573837" w:rsidRDefault="00E23AE7" w:rsidP="00FE4BC0">
            <w:pPr>
              <w:pStyle w:val="Caption"/>
              <w:keepNext/>
              <w:jc w:val="left"/>
              <w:cnfStyle w:val="000000100000"/>
              <w:rPr>
                <w:sz w:val="21"/>
                <w:szCs w:val="21"/>
                <w:u w:val="none"/>
              </w:rPr>
            </w:pPr>
            <w:r w:rsidRPr="00E23AE7">
              <w:rPr>
                <w:sz w:val="21"/>
                <w:szCs w:val="21"/>
                <w:u w:val="none"/>
              </w:rPr>
              <w:drawing>
                <wp:inline distT="0" distB="0" distL="0" distR="0">
                  <wp:extent cx="4733925" cy="2663258"/>
                  <wp:effectExtent l="19050" t="0" r="9525" b="0"/>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4733925" cy="2663258"/>
                          </a:xfrm>
                          <a:prstGeom prst="rect">
                            <a:avLst/>
                          </a:prstGeom>
                          <a:noFill/>
                          <a:ln w="9525">
                            <a:noFill/>
                            <a:miter lim="800000"/>
                            <a:headEnd/>
                            <a:tailEnd/>
                          </a:ln>
                        </pic:spPr>
                      </pic:pic>
                    </a:graphicData>
                  </a:graphic>
                </wp:inline>
              </w:drawing>
            </w:r>
          </w:p>
        </w:tc>
      </w:tr>
    </w:tbl>
    <w:p w:rsidR="004F006A" w:rsidRDefault="004F006A">
      <w:pPr>
        <w:rPr>
          <w:rFonts w:ascii="Segoe UI" w:hAnsi="Segoe UI"/>
          <w:sz w:val="22"/>
          <w:szCs w:val="22"/>
        </w:rPr>
      </w:pPr>
    </w:p>
    <w:p w:rsidR="004F006A" w:rsidRDefault="004F006A">
      <w:pPr>
        <w:rPr>
          <w:rFonts w:ascii="Segoe UI" w:hAnsi="Segoe UI"/>
          <w:sz w:val="22"/>
          <w:szCs w:val="22"/>
        </w:rPr>
      </w:pPr>
    </w:p>
    <w:tbl>
      <w:tblPr>
        <w:tblStyle w:val="MediumShading2-Accent3"/>
        <w:tblW w:w="0" w:type="auto"/>
        <w:tblInd w:w="392" w:type="dxa"/>
        <w:tblLook w:val="04A0"/>
      </w:tblPr>
      <w:tblGrid>
        <w:gridCol w:w="2219"/>
        <w:gridCol w:w="8046"/>
      </w:tblGrid>
      <w:tr w:rsidR="00FE5538" w:rsidTr="00FE4BC0">
        <w:trPr>
          <w:cnfStyle w:val="100000000000"/>
        </w:trPr>
        <w:tc>
          <w:tcPr>
            <w:cnfStyle w:val="001000000100"/>
            <w:tcW w:w="9867" w:type="dxa"/>
            <w:gridSpan w:val="2"/>
          </w:tcPr>
          <w:p w:rsidR="00FE5538" w:rsidRPr="009427EE" w:rsidRDefault="00FE5538" w:rsidP="00FE5538">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21</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No feedback after planning item updated</w:t>
            </w:r>
          </w:p>
        </w:tc>
      </w:tr>
      <w:tr w:rsidR="00A2353D" w:rsidTr="00FE4BC0">
        <w:trPr>
          <w:cnfStyle w:val="000000100000"/>
        </w:trPr>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A2353D" w:rsidRPr="00573837" w:rsidRDefault="00A2353D" w:rsidP="00423A7D">
            <w:pPr>
              <w:pStyle w:val="Caption"/>
              <w:keepNext/>
              <w:jc w:val="left"/>
              <w:cnfStyle w:val="000000100000"/>
              <w:rPr>
                <w:i w:val="0"/>
                <w:iCs w:val="0"/>
                <w:sz w:val="21"/>
                <w:szCs w:val="21"/>
                <w:u w:val="none"/>
              </w:rPr>
            </w:pPr>
            <w:r>
              <w:rPr>
                <w:i w:val="0"/>
                <w:iCs w:val="0"/>
                <w:sz w:val="21"/>
                <w:szCs w:val="21"/>
                <w:u w:val="none"/>
              </w:rPr>
              <w:t>UI Design</w:t>
            </w:r>
          </w:p>
        </w:tc>
      </w:tr>
      <w:tr w:rsidR="00A2353D" w:rsidTr="00FE4BC0">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A2353D" w:rsidRPr="00573837" w:rsidRDefault="00A2353D" w:rsidP="00A2353D">
            <w:pPr>
              <w:pStyle w:val="Caption"/>
              <w:keepNext/>
              <w:jc w:val="left"/>
              <w:cnfStyle w:val="000000000000"/>
              <w:rPr>
                <w:i w:val="0"/>
                <w:iCs w:val="0"/>
                <w:sz w:val="21"/>
                <w:szCs w:val="21"/>
                <w:u w:val="none"/>
              </w:rPr>
            </w:pPr>
            <w:r>
              <w:rPr>
                <w:i w:val="0"/>
                <w:iCs w:val="0"/>
                <w:sz w:val="21"/>
                <w:szCs w:val="21"/>
                <w:u w:val="none"/>
              </w:rPr>
              <w:t xml:space="preserve">The system does not give enough response when a </w:t>
            </w:r>
            <w:r>
              <w:rPr>
                <w:i w:val="0"/>
                <w:iCs w:val="0"/>
                <w:sz w:val="21"/>
                <w:szCs w:val="21"/>
                <w:u w:val="none"/>
              </w:rPr>
              <w:t>planning</w:t>
            </w:r>
            <w:r>
              <w:rPr>
                <w:i w:val="0"/>
                <w:iCs w:val="0"/>
                <w:sz w:val="21"/>
                <w:szCs w:val="21"/>
                <w:u w:val="none"/>
              </w:rPr>
              <w:t xml:space="preserve"> is updated</w:t>
            </w:r>
          </w:p>
        </w:tc>
      </w:tr>
      <w:tr w:rsidR="00A2353D" w:rsidTr="00FE4BC0">
        <w:trPr>
          <w:cnfStyle w:val="000000100000"/>
        </w:trPr>
        <w:tc>
          <w:tcPr>
            <w:cnfStyle w:val="001000000000"/>
            <w:tcW w:w="2649" w:type="dxa"/>
          </w:tcPr>
          <w:p w:rsidR="00A2353D" w:rsidRPr="00573837" w:rsidRDefault="00A2353D"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A2353D" w:rsidRDefault="00A2353D" w:rsidP="00A2353D">
            <w:pPr>
              <w:pStyle w:val="Caption"/>
              <w:keepNext/>
              <w:jc w:val="left"/>
              <w:cnfStyle w:val="000000100000"/>
              <w:rPr>
                <w:i w:val="0"/>
                <w:iCs w:val="0"/>
                <w:sz w:val="21"/>
                <w:szCs w:val="21"/>
                <w:u w:val="none"/>
              </w:rPr>
            </w:pPr>
            <w:r>
              <w:rPr>
                <w:i w:val="0"/>
                <w:iCs w:val="0"/>
                <w:sz w:val="21"/>
                <w:szCs w:val="21"/>
                <w:u w:val="none"/>
              </w:rPr>
              <w:t xml:space="preserve">Planning Information </w:t>
            </w:r>
            <w:r>
              <w:rPr>
                <w:i w:val="0"/>
                <w:iCs w:val="0"/>
                <w:sz w:val="21"/>
                <w:szCs w:val="21"/>
                <w:u w:val="none"/>
              </w:rPr>
              <w:t>Page</w:t>
            </w:r>
          </w:p>
        </w:tc>
      </w:tr>
      <w:tr w:rsidR="00A2353D" w:rsidTr="00FE4BC0">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A2353D" w:rsidRPr="00573837" w:rsidRDefault="00A2353D" w:rsidP="00A2353D">
            <w:pPr>
              <w:pStyle w:val="Caption"/>
              <w:keepNext/>
              <w:jc w:val="left"/>
              <w:cnfStyle w:val="000000000000"/>
              <w:rPr>
                <w:i w:val="0"/>
                <w:iCs w:val="0"/>
                <w:sz w:val="21"/>
                <w:szCs w:val="21"/>
                <w:u w:val="none"/>
              </w:rPr>
            </w:pPr>
            <w:r>
              <w:rPr>
                <w:i w:val="0"/>
                <w:iCs w:val="0"/>
                <w:sz w:val="21"/>
                <w:szCs w:val="21"/>
                <w:u w:val="none"/>
              </w:rPr>
              <w:t>From the planning information page, click to</w:t>
            </w:r>
            <w:r>
              <w:rPr>
                <w:i w:val="0"/>
                <w:iCs w:val="0"/>
                <w:sz w:val="21"/>
                <w:szCs w:val="21"/>
                <w:u w:val="none"/>
              </w:rPr>
              <w:t xml:space="preserve"> edit</w:t>
            </w:r>
            <w:r>
              <w:rPr>
                <w:i w:val="0"/>
                <w:iCs w:val="0"/>
                <w:sz w:val="21"/>
                <w:szCs w:val="21"/>
                <w:u w:val="none"/>
              </w:rPr>
              <w:t xml:space="preserve"> </w:t>
            </w:r>
            <w:r>
              <w:rPr>
                <w:i w:val="0"/>
                <w:iCs w:val="0"/>
                <w:sz w:val="21"/>
                <w:szCs w:val="21"/>
                <w:u w:val="none"/>
              </w:rPr>
              <w:t xml:space="preserve">a </w:t>
            </w:r>
            <w:r>
              <w:rPr>
                <w:i w:val="0"/>
                <w:iCs w:val="0"/>
                <w:sz w:val="21"/>
                <w:szCs w:val="21"/>
                <w:u w:val="none"/>
              </w:rPr>
              <w:t>planning</w:t>
            </w:r>
            <w:r>
              <w:rPr>
                <w:i w:val="0"/>
                <w:iCs w:val="0"/>
                <w:sz w:val="21"/>
                <w:szCs w:val="21"/>
                <w:u w:val="none"/>
              </w:rPr>
              <w:t>. Then, click on the update button. Observe the system response.</w:t>
            </w:r>
          </w:p>
        </w:tc>
      </w:tr>
      <w:tr w:rsidR="00A2353D" w:rsidTr="00FE4BC0">
        <w:trPr>
          <w:cnfStyle w:val="000000100000"/>
        </w:trPr>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A2353D" w:rsidRPr="00573837" w:rsidRDefault="00A2353D" w:rsidP="00423A7D">
            <w:pPr>
              <w:pStyle w:val="Caption"/>
              <w:keepNext/>
              <w:jc w:val="left"/>
              <w:cnfStyle w:val="000000100000"/>
              <w:rPr>
                <w:i w:val="0"/>
                <w:iCs w:val="0"/>
                <w:sz w:val="21"/>
                <w:szCs w:val="21"/>
                <w:u w:val="none"/>
              </w:rPr>
            </w:pPr>
            <w:r>
              <w:rPr>
                <w:i w:val="0"/>
                <w:iCs w:val="0"/>
                <w:sz w:val="21"/>
                <w:szCs w:val="21"/>
                <w:u w:val="none"/>
              </w:rPr>
              <w:t>H1</w:t>
            </w:r>
          </w:p>
        </w:tc>
      </w:tr>
      <w:tr w:rsidR="00A2353D" w:rsidTr="00FE4BC0">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A2353D" w:rsidRPr="00573837" w:rsidRDefault="00A2353D" w:rsidP="00423A7D">
            <w:pPr>
              <w:pStyle w:val="Caption"/>
              <w:keepNext/>
              <w:jc w:val="left"/>
              <w:cnfStyle w:val="000000000000"/>
              <w:rPr>
                <w:i w:val="0"/>
                <w:iCs w:val="0"/>
                <w:sz w:val="21"/>
                <w:szCs w:val="21"/>
                <w:u w:val="none"/>
              </w:rPr>
            </w:pPr>
            <w:r>
              <w:rPr>
                <w:i w:val="0"/>
                <w:iCs w:val="0"/>
                <w:sz w:val="21"/>
                <w:szCs w:val="21"/>
                <w:u w:val="none"/>
              </w:rPr>
              <w:t>Provide an adequate message about the result of the update operation when it is completed.</w:t>
            </w:r>
          </w:p>
        </w:tc>
      </w:tr>
      <w:tr w:rsidR="00A2353D" w:rsidTr="00FE4BC0">
        <w:trPr>
          <w:cnfStyle w:val="000000100000"/>
        </w:trPr>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A2353D" w:rsidRPr="00573837" w:rsidRDefault="00A2353D" w:rsidP="00423A7D">
            <w:pPr>
              <w:pStyle w:val="Caption"/>
              <w:keepNext/>
              <w:tabs>
                <w:tab w:val="left" w:pos="1590"/>
                <w:tab w:val="left" w:pos="2235"/>
              </w:tabs>
              <w:jc w:val="left"/>
              <w:cnfStyle w:val="000000100000"/>
              <w:rPr>
                <w:i w:val="0"/>
                <w:iCs w:val="0"/>
                <w:sz w:val="21"/>
                <w:szCs w:val="21"/>
                <w:u w:val="none"/>
              </w:rPr>
            </w:pPr>
            <w:r>
              <w:rPr>
                <w:i w:val="0"/>
                <w:iCs w:val="0"/>
                <w:sz w:val="21"/>
                <w:szCs w:val="21"/>
                <w:u w:val="none"/>
              </w:rPr>
              <w:t>Critical</w:t>
            </w:r>
          </w:p>
        </w:tc>
      </w:tr>
      <w:tr w:rsidR="00A2353D" w:rsidTr="00FE4BC0">
        <w:tc>
          <w:tcPr>
            <w:cnfStyle w:val="001000000000"/>
            <w:tcW w:w="2649" w:type="dxa"/>
          </w:tcPr>
          <w:p w:rsidR="00A2353D" w:rsidRPr="00573837" w:rsidRDefault="00A2353D"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A2353D" w:rsidRPr="00573837" w:rsidRDefault="00A2353D" w:rsidP="00423A7D">
            <w:pPr>
              <w:pStyle w:val="Caption"/>
              <w:keepNext/>
              <w:jc w:val="left"/>
              <w:cnfStyle w:val="000000000000"/>
              <w:rPr>
                <w:sz w:val="21"/>
                <w:szCs w:val="21"/>
                <w:u w:val="none"/>
              </w:rPr>
            </w:pPr>
            <w:r>
              <w:rPr>
                <w:sz w:val="21"/>
                <w:szCs w:val="21"/>
                <w:u w:val="none"/>
              </w:rPr>
              <w:t>Usability bug # 14</w:t>
            </w:r>
          </w:p>
        </w:tc>
      </w:tr>
      <w:tr w:rsidR="008A2BC6" w:rsidTr="00FE4BC0">
        <w:trPr>
          <w:cnfStyle w:val="000000100000"/>
        </w:trPr>
        <w:tc>
          <w:tcPr>
            <w:cnfStyle w:val="001000000000"/>
            <w:tcW w:w="2649" w:type="dxa"/>
          </w:tcPr>
          <w:p w:rsidR="008A2BC6" w:rsidRPr="00573837" w:rsidRDefault="008A2BC6"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8A2BC6" w:rsidRDefault="008A2BC6" w:rsidP="00423A7D">
            <w:pPr>
              <w:pStyle w:val="Caption"/>
              <w:keepNext/>
              <w:jc w:val="left"/>
              <w:cnfStyle w:val="000000100000"/>
              <w:rPr>
                <w:sz w:val="21"/>
                <w:szCs w:val="21"/>
                <w:u w:val="none"/>
              </w:rPr>
            </w:pPr>
            <w:r>
              <w:rPr>
                <w:i w:val="0"/>
                <w:iCs w:val="0"/>
                <w:noProof/>
                <w:sz w:val="21"/>
                <w:szCs w:val="21"/>
                <w:lang w:eastAsia="zh-CN"/>
              </w:rPr>
              <w:drawing>
                <wp:inline distT="0" distB="0" distL="0" distR="0">
                  <wp:extent cx="4953000" cy="278650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a:stretch>
                            <a:fillRect/>
                          </a:stretch>
                        </pic:blipFill>
                        <pic:spPr bwMode="auto">
                          <a:xfrm>
                            <a:off x="0" y="0"/>
                            <a:ext cx="4953000" cy="2786508"/>
                          </a:xfrm>
                          <a:prstGeom prst="rect">
                            <a:avLst/>
                          </a:prstGeom>
                          <a:noFill/>
                          <a:ln w="9525">
                            <a:noFill/>
                            <a:miter lim="800000"/>
                            <a:headEnd/>
                            <a:tailEnd/>
                          </a:ln>
                        </pic:spPr>
                      </pic:pic>
                    </a:graphicData>
                  </a:graphic>
                </wp:inline>
              </w:drawing>
            </w:r>
          </w:p>
        </w:tc>
      </w:tr>
    </w:tbl>
    <w:p w:rsidR="004F006A" w:rsidRDefault="004F006A">
      <w:pPr>
        <w:rPr>
          <w:rFonts w:ascii="Segoe UI" w:hAnsi="Segoe UI"/>
          <w:sz w:val="22"/>
          <w:szCs w:val="22"/>
        </w:rPr>
      </w:pPr>
    </w:p>
    <w:p w:rsidR="00056C11" w:rsidRDefault="00056C11">
      <w:pPr>
        <w:rPr>
          <w:rFonts w:ascii="Segoe UI" w:hAnsi="Segoe UI"/>
          <w:sz w:val="22"/>
          <w:szCs w:val="22"/>
        </w:rPr>
      </w:pPr>
    </w:p>
    <w:tbl>
      <w:tblPr>
        <w:tblStyle w:val="MediumShading2-Accent3"/>
        <w:tblW w:w="0" w:type="auto"/>
        <w:tblInd w:w="392" w:type="dxa"/>
        <w:tblLook w:val="04A0"/>
      </w:tblPr>
      <w:tblGrid>
        <w:gridCol w:w="2069"/>
        <w:gridCol w:w="8196"/>
      </w:tblGrid>
      <w:tr w:rsidR="00056C11" w:rsidTr="00FE4BC0">
        <w:trPr>
          <w:cnfStyle w:val="100000000000"/>
        </w:trPr>
        <w:tc>
          <w:tcPr>
            <w:cnfStyle w:val="001000000100"/>
            <w:tcW w:w="9867" w:type="dxa"/>
            <w:gridSpan w:val="2"/>
          </w:tcPr>
          <w:p w:rsidR="00056C11" w:rsidRPr="009427EE" w:rsidRDefault="00056C11" w:rsidP="00056C11">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w:t>
            </w:r>
            <w:r w:rsidR="00FB7B33">
              <w:rPr>
                <w:i w:val="0"/>
                <w:iCs w:val="0"/>
                <w:color w:val="auto"/>
                <w:sz w:val="26"/>
                <w:szCs w:val="26"/>
                <w:u w:val="none"/>
              </w:rPr>
              <w:t>2</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Discrepancy of color on “Add participants” between two planning items in the planning list</w:t>
            </w:r>
          </w:p>
        </w:tc>
      </w:tr>
      <w:tr w:rsidR="00056C11" w:rsidTr="00FE4BC0">
        <w:trPr>
          <w:cnfStyle w:val="000000100000"/>
        </w:trPr>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056C11" w:rsidRPr="00573837" w:rsidRDefault="00056C11" w:rsidP="00FE4BC0">
            <w:pPr>
              <w:pStyle w:val="Caption"/>
              <w:keepNext/>
              <w:jc w:val="left"/>
              <w:cnfStyle w:val="000000100000"/>
              <w:rPr>
                <w:i w:val="0"/>
                <w:iCs w:val="0"/>
                <w:sz w:val="21"/>
                <w:szCs w:val="21"/>
                <w:u w:val="none"/>
              </w:rPr>
            </w:pPr>
            <w:r>
              <w:rPr>
                <w:i w:val="0"/>
                <w:iCs w:val="0"/>
                <w:sz w:val="21"/>
                <w:szCs w:val="21"/>
                <w:u w:val="none"/>
              </w:rPr>
              <w:t>UI Design</w:t>
            </w:r>
          </w:p>
        </w:tc>
      </w:tr>
      <w:tr w:rsidR="00056C11" w:rsidTr="00FE4BC0">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056C11" w:rsidRPr="00573837" w:rsidRDefault="00AE2C00" w:rsidP="00FE4BC0">
            <w:pPr>
              <w:pStyle w:val="Caption"/>
              <w:keepNext/>
              <w:jc w:val="left"/>
              <w:cnfStyle w:val="000000000000"/>
              <w:rPr>
                <w:i w:val="0"/>
                <w:iCs w:val="0"/>
                <w:sz w:val="21"/>
                <w:szCs w:val="21"/>
                <w:u w:val="none"/>
              </w:rPr>
            </w:pPr>
            <w:r>
              <w:rPr>
                <w:i w:val="0"/>
                <w:iCs w:val="0"/>
                <w:sz w:val="21"/>
                <w:szCs w:val="21"/>
                <w:u w:val="none"/>
              </w:rPr>
              <w:t>The colors of the  “Add participants” button are different for different planning in the planning list. And for no apparent reasons.</w:t>
            </w:r>
          </w:p>
        </w:tc>
      </w:tr>
      <w:tr w:rsidR="00056C11" w:rsidTr="00FE4BC0">
        <w:trPr>
          <w:cnfStyle w:val="000000100000"/>
        </w:trPr>
        <w:tc>
          <w:tcPr>
            <w:cnfStyle w:val="001000000000"/>
            <w:tcW w:w="2649" w:type="dxa"/>
          </w:tcPr>
          <w:p w:rsidR="00056C11" w:rsidRPr="00573837" w:rsidRDefault="00056C11"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056C11" w:rsidRDefault="00056C11" w:rsidP="00056C11">
            <w:pPr>
              <w:pStyle w:val="Caption"/>
              <w:keepNext/>
              <w:jc w:val="left"/>
              <w:cnfStyle w:val="000000100000"/>
              <w:rPr>
                <w:i w:val="0"/>
                <w:iCs w:val="0"/>
                <w:sz w:val="21"/>
                <w:szCs w:val="21"/>
                <w:u w:val="none"/>
              </w:rPr>
            </w:pPr>
            <w:r>
              <w:rPr>
                <w:i w:val="0"/>
                <w:iCs w:val="0"/>
                <w:sz w:val="21"/>
                <w:szCs w:val="21"/>
                <w:u w:val="none"/>
              </w:rPr>
              <w:t>User Planning Page</w:t>
            </w:r>
          </w:p>
        </w:tc>
      </w:tr>
      <w:tr w:rsidR="00056C11" w:rsidTr="00FE4BC0">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056C11" w:rsidRPr="00573837" w:rsidRDefault="00AE2C00" w:rsidP="00FE4BC0">
            <w:pPr>
              <w:pStyle w:val="Caption"/>
              <w:keepNext/>
              <w:jc w:val="left"/>
              <w:cnfStyle w:val="000000000000"/>
              <w:rPr>
                <w:i w:val="0"/>
                <w:iCs w:val="0"/>
                <w:sz w:val="21"/>
                <w:szCs w:val="21"/>
                <w:u w:val="none"/>
              </w:rPr>
            </w:pPr>
            <w:r>
              <w:rPr>
                <w:i w:val="0"/>
                <w:iCs w:val="0"/>
                <w:sz w:val="21"/>
                <w:szCs w:val="21"/>
                <w:u w:val="none"/>
              </w:rPr>
              <w:t>Go to the planning list. Observe the “add participants” buttons for the planning items.</w:t>
            </w:r>
          </w:p>
        </w:tc>
      </w:tr>
      <w:tr w:rsidR="00056C11" w:rsidTr="00FE4BC0">
        <w:trPr>
          <w:cnfStyle w:val="000000100000"/>
        </w:trPr>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056C11" w:rsidRPr="00573837" w:rsidRDefault="00056C11" w:rsidP="00FE4BC0">
            <w:pPr>
              <w:pStyle w:val="Caption"/>
              <w:keepNext/>
              <w:jc w:val="left"/>
              <w:cnfStyle w:val="000000100000"/>
              <w:rPr>
                <w:i w:val="0"/>
                <w:iCs w:val="0"/>
                <w:sz w:val="21"/>
                <w:szCs w:val="21"/>
                <w:u w:val="none"/>
              </w:rPr>
            </w:pPr>
            <w:r>
              <w:rPr>
                <w:i w:val="0"/>
                <w:iCs w:val="0"/>
                <w:sz w:val="21"/>
                <w:szCs w:val="21"/>
                <w:u w:val="none"/>
              </w:rPr>
              <w:t>H4</w:t>
            </w:r>
          </w:p>
        </w:tc>
      </w:tr>
      <w:tr w:rsidR="00056C11" w:rsidTr="00FE4BC0">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056C11" w:rsidRPr="00573837" w:rsidRDefault="00AE2C00" w:rsidP="00AE2C00">
            <w:pPr>
              <w:pStyle w:val="Caption"/>
              <w:keepNext/>
              <w:jc w:val="left"/>
              <w:cnfStyle w:val="000000000000"/>
              <w:rPr>
                <w:i w:val="0"/>
                <w:iCs w:val="0"/>
                <w:sz w:val="21"/>
                <w:szCs w:val="21"/>
                <w:u w:val="none"/>
              </w:rPr>
            </w:pPr>
            <w:r>
              <w:rPr>
                <w:i w:val="0"/>
                <w:iCs w:val="0"/>
                <w:sz w:val="21"/>
                <w:szCs w:val="21"/>
                <w:u w:val="none"/>
              </w:rPr>
              <w:t>All “Add participants” should be aligned to the same format and color scheme.</w:t>
            </w:r>
          </w:p>
        </w:tc>
      </w:tr>
      <w:tr w:rsidR="00056C11" w:rsidTr="00FE4BC0">
        <w:trPr>
          <w:cnfStyle w:val="000000100000"/>
        </w:trPr>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056C11" w:rsidRPr="00573837" w:rsidRDefault="00056C11" w:rsidP="00FB7B33">
            <w:pPr>
              <w:pStyle w:val="Caption"/>
              <w:keepNext/>
              <w:tabs>
                <w:tab w:val="left" w:pos="1590"/>
                <w:tab w:val="left" w:pos="2235"/>
              </w:tabs>
              <w:jc w:val="left"/>
              <w:cnfStyle w:val="000000100000"/>
              <w:rPr>
                <w:i w:val="0"/>
                <w:iCs w:val="0"/>
                <w:sz w:val="21"/>
                <w:szCs w:val="21"/>
                <w:u w:val="none"/>
              </w:rPr>
            </w:pPr>
            <w:r>
              <w:rPr>
                <w:i w:val="0"/>
                <w:iCs w:val="0"/>
                <w:sz w:val="21"/>
                <w:szCs w:val="21"/>
                <w:u w:val="none"/>
              </w:rPr>
              <w:t>Cosmetic</w:t>
            </w:r>
          </w:p>
        </w:tc>
      </w:tr>
      <w:tr w:rsidR="00056C11" w:rsidTr="00FE4BC0">
        <w:tc>
          <w:tcPr>
            <w:cnfStyle w:val="001000000000"/>
            <w:tcW w:w="2649" w:type="dxa"/>
          </w:tcPr>
          <w:p w:rsidR="00056C11" w:rsidRPr="00573837" w:rsidRDefault="00056C11"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056C11" w:rsidRPr="00573837" w:rsidRDefault="00056C11" w:rsidP="00FE4BC0">
            <w:pPr>
              <w:pStyle w:val="Caption"/>
              <w:keepNext/>
              <w:jc w:val="left"/>
              <w:cnfStyle w:val="000000000000"/>
              <w:rPr>
                <w:sz w:val="21"/>
                <w:szCs w:val="21"/>
                <w:u w:val="none"/>
              </w:rPr>
            </w:pPr>
            <w:r w:rsidRPr="00573837">
              <w:rPr>
                <w:sz w:val="21"/>
                <w:szCs w:val="21"/>
                <w:u w:val="none"/>
              </w:rPr>
              <w:t>None</w:t>
            </w:r>
          </w:p>
        </w:tc>
      </w:tr>
      <w:tr w:rsidR="00AE2C00" w:rsidTr="00FE4BC0">
        <w:trPr>
          <w:cnfStyle w:val="000000100000"/>
        </w:trPr>
        <w:tc>
          <w:tcPr>
            <w:cnfStyle w:val="001000000000"/>
            <w:tcW w:w="2649" w:type="dxa"/>
          </w:tcPr>
          <w:p w:rsidR="00AE2C00" w:rsidRPr="00573837" w:rsidRDefault="00AE2C00"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AE2C00" w:rsidRPr="00573837" w:rsidRDefault="00AE2C00"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48250" cy="284009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048250" cy="2840095"/>
                          </a:xfrm>
                          <a:prstGeom prst="rect">
                            <a:avLst/>
                          </a:prstGeom>
                          <a:noFill/>
                          <a:ln w="9525">
                            <a:noFill/>
                            <a:miter lim="800000"/>
                            <a:headEnd/>
                            <a:tailEnd/>
                          </a:ln>
                        </pic:spPr>
                      </pic:pic>
                    </a:graphicData>
                  </a:graphic>
                </wp:inline>
              </w:drawing>
            </w:r>
          </w:p>
        </w:tc>
      </w:tr>
    </w:tbl>
    <w:p w:rsidR="00056C11" w:rsidRDefault="00056C11">
      <w:pPr>
        <w:rPr>
          <w:rFonts w:ascii="Segoe UI" w:hAnsi="Segoe UI"/>
          <w:sz w:val="22"/>
          <w:szCs w:val="22"/>
        </w:rPr>
      </w:pPr>
    </w:p>
    <w:p w:rsidR="00FE5538" w:rsidRDefault="00FE5538">
      <w:pPr>
        <w:rPr>
          <w:rFonts w:ascii="Segoe UI" w:hAnsi="Segoe UI"/>
          <w:sz w:val="22"/>
          <w:szCs w:val="22"/>
        </w:rPr>
      </w:pPr>
    </w:p>
    <w:tbl>
      <w:tblPr>
        <w:tblStyle w:val="MediumShading2-Accent3"/>
        <w:tblW w:w="0" w:type="auto"/>
        <w:tblInd w:w="392" w:type="dxa"/>
        <w:tblLook w:val="04A0"/>
      </w:tblPr>
      <w:tblGrid>
        <w:gridCol w:w="2009"/>
        <w:gridCol w:w="8256"/>
      </w:tblGrid>
      <w:tr w:rsidR="00676241" w:rsidTr="00FE4BC0">
        <w:trPr>
          <w:cnfStyle w:val="100000000000"/>
        </w:trPr>
        <w:tc>
          <w:tcPr>
            <w:cnfStyle w:val="001000000100"/>
            <w:tcW w:w="9867" w:type="dxa"/>
            <w:gridSpan w:val="2"/>
          </w:tcPr>
          <w:p w:rsidR="00676241" w:rsidRPr="009427EE" w:rsidRDefault="00676241" w:rsidP="00676241">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w:t>
            </w:r>
            <w:r w:rsidR="00FB7B33">
              <w:rPr>
                <w:i w:val="0"/>
                <w:iCs w:val="0"/>
                <w:color w:val="auto"/>
                <w:sz w:val="26"/>
                <w:szCs w:val="26"/>
                <w:u w:val="none"/>
              </w:rPr>
              <w:t>3</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Process of sharing planning to contacts is costly in step</w:t>
            </w:r>
          </w:p>
        </w:tc>
      </w:tr>
      <w:tr w:rsidR="00676241" w:rsidTr="00FE4BC0">
        <w:trPr>
          <w:cnfStyle w:val="000000100000"/>
        </w:trPr>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676241" w:rsidRPr="00573837" w:rsidRDefault="00676241" w:rsidP="00FE4BC0">
            <w:pPr>
              <w:pStyle w:val="Caption"/>
              <w:keepNext/>
              <w:jc w:val="left"/>
              <w:cnfStyle w:val="000000100000"/>
              <w:rPr>
                <w:i w:val="0"/>
                <w:iCs w:val="0"/>
                <w:sz w:val="21"/>
                <w:szCs w:val="21"/>
                <w:u w:val="none"/>
              </w:rPr>
            </w:pPr>
            <w:r>
              <w:rPr>
                <w:i w:val="0"/>
                <w:iCs w:val="0"/>
                <w:sz w:val="21"/>
                <w:szCs w:val="21"/>
                <w:u w:val="none"/>
              </w:rPr>
              <w:t xml:space="preserve">UI </w:t>
            </w:r>
            <w:r w:rsidR="0054372B">
              <w:rPr>
                <w:i w:val="0"/>
                <w:iCs w:val="0"/>
                <w:sz w:val="21"/>
                <w:szCs w:val="21"/>
                <w:u w:val="none"/>
              </w:rPr>
              <w:t xml:space="preserve">Task </w:t>
            </w:r>
            <w:r w:rsidR="00756959">
              <w:rPr>
                <w:i w:val="0"/>
                <w:iCs w:val="0"/>
                <w:sz w:val="21"/>
                <w:szCs w:val="21"/>
                <w:u w:val="none"/>
              </w:rPr>
              <w:t xml:space="preserve">Flow </w:t>
            </w:r>
            <w:r>
              <w:rPr>
                <w:i w:val="0"/>
                <w:iCs w:val="0"/>
                <w:sz w:val="21"/>
                <w:szCs w:val="21"/>
                <w:u w:val="none"/>
              </w:rPr>
              <w:t>Design</w:t>
            </w:r>
          </w:p>
        </w:tc>
      </w:tr>
      <w:tr w:rsidR="00676241" w:rsidTr="00FE4BC0">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676241" w:rsidRPr="00573837" w:rsidRDefault="00AE2C00" w:rsidP="00FE4BC0">
            <w:pPr>
              <w:pStyle w:val="Caption"/>
              <w:keepNext/>
              <w:jc w:val="left"/>
              <w:cnfStyle w:val="000000000000"/>
              <w:rPr>
                <w:i w:val="0"/>
                <w:iCs w:val="0"/>
                <w:sz w:val="21"/>
                <w:szCs w:val="21"/>
                <w:u w:val="none"/>
              </w:rPr>
            </w:pPr>
            <w:r>
              <w:rPr>
                <w:i w:val="0"/>
                <w:iCs w:val="0"/>
                <w:sz w:val="21"/>
                <w:szCs w:val="21"/>
                <w:u w:val="none"/>
              </w:rPr>
              <w:t xml:space="preserve">The process of sharing planning with existing </w:t>
            </w:r>
            <w:proofErr w:type="spellStart"/>
            <w:r>
              <w:rPr>
                <w:i w:val="0"/>
                <w:iCs w:val="0"/>
                <w:sz w:val="21"/>
                <w:szCs w:val="21"/>
                <w:u w:val="none"/>
              </w:rPr>
              <w:t>TODOFeed</w:t>
            </w:r>
            <w:proofErr w:type="spellEnd"/>
            <w:r>
              <w:rPr>
                <w:i w:val="0"/>
                <w:iCs w:val="0"/>
                <w:sz w:val="21"/>
                <w:szCs w:val="21"/>
                <w:u w:val="none"/>
              </w:rPr>
              <w:t xml:space="preserve"> contacts c</w:t>
            </w:r>
            <w:r w:rsidR="00676241">
              <w:rPr>
                <w:i w:val="0"/>
                <w:iCs w:val="0"/>
                <w:sz w:val="21"/>
                <w:szCs w:val="21"/>
                <w:u w:val="none"/>
              </w:rPr>
              <w:t>ontains unnecessary steps, thus not obvious</w:t>
            </w:r>
            <w:r>
              <w:rPr>
                <w:i w:val="0"/>
                <w:iCs w:val="0"/>
                <w:sz w:val="21"/>
                <w:szCs w:val="21"/>
                <w:u w:val="none"/>
              </w:rPr>
              <w:t>.</w:t>
            </w:r>
          </w:p>
        </w:tc>
      </w:tr>
      <w:tr w:rsidR="00676241" w:rsidTr="00FE4BC0">
        <w:trPr>
          <w:cnfStyle w:val="000000100000"/>
        </w:trPr>
        <w:tc>
          <w:tcPr>
            <w:cnfStyle w:val="001000000000"/>
            <w:tcW w:w="2649" w:type="dxa"/>
          </w:tcPr>
          <w:p w:rsidR="00676241" w:rsidRPr="00573837" w:rsidRDefault="00676241"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676241" w:rsidRDefault="00676241" w:rsidP="00FE4BC0">
            <w:pPr>
              <w:pStyle w:val="Caption"/>
              <w:keepNext/>
              <w:jc w:val="left"/>
              <w:cnfStyle w:val="000000100000"/>
              <w:rPr>
                <w:i w:val="0"/>
                <w:iCs w:val="0"/>
                <w:sz w:val="21"/>
                <w:szCs w:val="21"/>
                <w:u w:val="none"/>
              </w:rPr>
            </w:pPr>
            <w:r>
              <w:rPr>
                <w:i w:val="0"/>
                <w:iCs w:val="0"/>
                <w:sz w:val="21"/>
                <w:szCs w:val="21"/>
                <w:u w:val="none"/>
              </w:rPr>
              <w:t>User Planning item info Page</w:t>
            </w:r>
          </w:p>
        </w:tc>
      </w:tr>
      <w:tr w:rsidR="00676241" w:rsidTr="00FE4BC0">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676241" w:rsidRPr="00573837" w:rsidRDefault="00AE2C00" w:rsidP="00AE2C00">
            <w:pPr>
              <w:pStyle w:val="Caption"/>
              <w:keepNext/>
              <w:jc w:val="left"/>
              <w:cnfStyle w:val="000000000000"/>
              <w:rPr>
                <w:i w:val="0"/>
                <w:iCs w:val="0"/>
                <w:sz w:val="21"/>
                <w:szCs w:val="21"/>
                <w:u w:val="none"/>
              </w:rPr>
            </w:pPr>
            <w:r>
              <w:rPr>
                <w:i w:val="0"/>
                <w:iCs w:val="0"/>
                <w:sz w:val="21"/>
                <w:szCs w:val="21"/>
                <w:u w:val="none"/>
              </w:rPr>
              <w:t>Go to the info page of a planning you own, and try to add a contact to the planning.</w:t>
            </w:r>
          </w:p>
        </w:tc>
      </w:tr>
      <w:tr w:rsidR="00676241" w:rsidTr="00FE4BC0">
        <w:trPr>
          <w:cnfStyle w:val="000000100000"/>
        </w:trPr>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676241" w:rsidRPr="00573837" w:rsidRDefault="00676241" w:rsidP="00FE4BC0">
            <w:pPr>
              <w:pStyle w:val="Caption"/>
              <w:keepNext/>
              <w:jc w:val="left"/>
              <w:cnfStyle w:val="000000100000"/>
              <w:rPr>
                <w:i w:val="0"/>
                <w:iCs w:val="0"/>
                <w:sz w:val="21"/>
                <w:szCs w:val="21"/>
                <w:u w:val="none"/>
              </w:rPr>
            </w:pPr>
            <w:r>
              <w:rPr>
                <w:i w:val="0"/>
                <w:iCs w:val="0"/>
                <w:sz w:val="21"/>
                <w:szCs w:val="21"/>
                <w:u w:val="none"/>
              </w:rPr>
              <w:t>H</w:t>
            </w:r>
            <w:r w:rsidR="003F65D7">
              <w:rPr>
                <w:i w:val="0"/>
                <w:iCs w:val="0"/>
                <w:sz w:val="21"/>
                <w:szCs w:val="21"/>
                <w:u w:val="none"/>
              </w:rPr>
              <w:t>7</w:t>
            </w:r>
            <w:r w:rsidR="00AE2C00">
              <w:rPr>
                <w:i w:val="0"/>
                <w:iCs w:val="0"/>
                <w:sz w:val="21"/>
                <w:szCs w:val="21"/>
                <w:u w:val="none"/>
              </w:rPr>
              <w:t>, H6, H5</w:t>
            </w:r>
          </w:p>
        </w:tc>
      </w:tr>
      <w:tr w:rsidR="00676241" w:rsidTr="00FE4BC0">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676241" w:rsidRPr="00573837" w:rsidRDefault="00AE2C00" w:rsidP="00FE4BC0">
            <w:pPr>
              <w:pStyle w:val="Caption"/>
              <w:keepNext/>
              <w:jc w:val="left"/>
              <w:cnfStyle w:val="000000000000"/>
              <w:rPr>
                <w:i w:val="0"/>
                <w:iCs w:val="0"/>
                <w:sz w:val="21"/>
                <w:szCs w:val="21"/>
                <w:u w:val="none"/>
              </w:rPr>
            </w:pPr>
            <w:r>
              <w:rPr>
                <w:i w:val="0"/>
                <w:iCs w:val="0"/>
                <w:sz w:val="21"/>
                <w:szCs w:val="21"/>
                <w:u w:val="none"/>
              </w:rPr>
              <w:t xml:space="preserve">Provide directly the list of </w:t>
            </w:r>
            <w:proofErr w:type="spellStart"/>
            <w:r>
              <w:rPr>
                <w:i w:val="0"/>
                <w:iCs w:val="0"/>
                <w:sz w:val="21"/>
                <w:szCs w:val="21"/>
                <w:u w:val="none"/>
              </w:rPr>
              <w:t>TODOFeed</w:t>
            </w:r>
            <w:proofErr w:type="spellEnd"/>
            <w:r>
              <w:rPr>
                <w:i w:val="0"/>
                <w:iCs w:val="0"/>
                <w:sz w:val="21"/>
                <w:szCs w:val="21"/>
                <w:u w:val="none"/>
              </w:rPr>
              <w:t xml:space="preserve"> contacts as a default behaviour of sharing </w:t>
            </w:r>
            <w:proofErr w:type="spellStart"/>
            <w:r>
              <w:rPr>
                <w:i w:val="0"/>
                <w:iCs w:val="0"/>
                <w:sz w:val="21"/>
                <w:szCs w:val="21"/>
                <w:u w:val="none"/>
              </w:rPr>
              <w:t>plannings</w:t>
            </w:r>
            <w:proofErr w:type="spellEnd"/>
            <w:r>
              <w:rPr>
                <w:i w:val="0"/>
                <w:iCs w:val="0"/>
                <w:sz w:val="21"/>
                <w:szCs w:val="21"/>
                <w:u w:val="none"/>
              </w:rPr>
              <w:t>; the other options being secondary</w:t>
            </w:r>
          </w:p>
        </w:tc>
      </w:tr>
      <w:tr w:rsidR="00676241" w:rsidTr="00FE4BC0">
        <w:trPr>
          <w:cnfStyle w:val="000000100000"/>
        </w:trPr>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676241" w:rsidRPr="00573837" w:rsidRDefault="00AE2C00"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Major</w:t>
            </w:r>
          </w:p>
        </w:tc>
      </w:tr>
      <w:tr w:rsidR="00676241" w:rsidTr="00FE4BC0">
        <w:tc>
          <w:tcPr>
            <w:cnfStyle w:val="001000000000"/>
            <w:tcW w:w="2649" w:type="dxa"/>
          </w:tcPr>
          <w:p w:rsidR="00676241" w:rsidRPr="00573837" w:rsidRDefault="00676241"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676241" w:rsidRPr="00573837" w:rsidRDefault="00676241" w:rsidP="00FE4BC0">
            <w:pPr>
              <w:pStyle w:val="Caption"/>
              <w:keepNext/>
              <w:jc w:val="left"/>
              <w:cnfStyle w:val="000000000000"/>
              <w:rPr>
                <w:sz w:val="21"/>
                <w:szCs w:val="21"/>
                <w:u w:val="none"/>
              </w:rPr>
            </w:pPr>
            <w:r w:rsidRPr="00573837">
              <w:rPr>
                <w:sz w:val="21"/>
                <w:szCs w:val="21"/>
                <w:u w:val="none"/>
              </w:rPr>
              <w:t>None</w:t>
            </w:r>
          </w:p>
        </w:tc>
      </w:tr>
      <w:tr w:rsidR="00756959" w:rsidTr="00FE4BC0">
        <w:trPr>
          <w:cnfStyle w:val="000000100000"/>
        </w:trPr>
        <w:tc>
          <w:tcPr>
            <w:cnfStyle w:val="001000000000"/>
            <w:tcW w:w="2649" w:type="dxa"/>
          </w:tcPr>
          <w:p w:rsidR="00756959" w:rsidRPr="00573837" w:rsidRDefault="00756959"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756959" w:rsidRPr="00573837" w:rsidRDefault="00756959"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79188" cy="2857500"/>
                  <wp:effectExtent l="19050" t="0" r="716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079188" cy="2857500"/>
                          </a:xfrm>
                          <a:prstGeom prst="rect">
                            <a:avLst/>
                          </a:prstGeom>
                          <a:noFill/>
                          <a:ln w="9525">
                            <a:noFill/>
                            <a:miter lim="800000"/>
                            <a:headEnd/>
                            <a:tailEnd/>
                          </a:ln>
                        </pic:spPr>
                      </pic:pic>
                    </a:graphicData>
                  </a:graphic>
                </wp:inline>
              </w:drawing>
            </w:r>
          </w:p>
        </w:tc>
      </w:tr>
    </w:tbl>
    <w:p w:rsidR="00676241" w:rsidRDefault="00676241">
      <w:pPr>
        <w:rPr>
          <w:rFonts w:ascii="Segoe UI" w:hAnsi="Segoe UI"/>
          <w:sz w:val="22"/>
          <w:szCs w:val="22"/>
        </w:rPr>
      </w:pPr>
    </w:p>
    <w:p w:rsidR="00676241" w:rsidRDefault="00676241">
      <w:pPr>
        <w:rPr>
          <w:rFonts w:ascii="Segoe UI" w:hAnsi="Segoe UI"/>
          <w:sz w:val="22"/>
          <w:szCs w:val="22"/>
        </w:rPr>
      </w:pPr>
    </w:p>
    <w:tbl>
      <w:tblPr>
        <w:tblStyle w:val="MediumShading2-Accent3"/>
        <w:tblW w:w="0" w:type="auto"/>
        <w:tblInd w:w="392" w:type="dxa"/>
        <w:tblLook w:val="04A0"/>
      </w:tblPr>
      <w:tblGrid>
        <w:gridCol w:w="2649"/>
        <w:gridCol w:w="7218"/>
      </w:tblGrid>
      <w:tr w:rsidR="00295250" w:rsidTr="00FE4BC0">
        <w:trPr>
          <w:cnfStyle w:val="100000000000"/>
        </w:trPr>
        <w:tc>
          <w:tcPr>
            <w:cnfStyle w:val="001000000100"/>
            <w:tcW w:w="9867" w:type="dxa"/>
            <w:gridSpan w:val="2"/>
          </w:tcPr>
          <w:p w:rsidR="00295250" w:rsidRPr="009427EE" w:rsidRDefault="00295250" w:rsidP="007071DD">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w:t>
            </w:r>
            <w:r w:rsidR="00FB7B33">
              <w:rPr>
                <w:i w:val="0"/>
                <w:iCs w:val="0"/>
                <w:color w:val="auto"/>
                <w:sz w:val="26"/>
                <w:szCs w:val="26"/>
                <w:u w:val="none"/>
              </w:rPr>
              <w:t>4</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Participant number</w:t>
            </w:r>
            <w:r w:rsidR="00831501">
              <w:rPr>
                <w:i w:val="0"/>
                <w:iCs w:val="0"/>
                <w:color w:val="auto"/>
                <w:sz w:val="26"/>
                <w:szCs w:val="26"/>
                <w:u w:val="none"/>
              </w:rPr>
              <w:t xml:space="preserve"> </w:t>
            </w:r>
            <w:r w:rsidR="007071DD">
              <w:rPr>
                <w:i w:val="0"/>
                <w:iCs w:val="0"/>
                <w:color w:val="auto"/>
                <w:sz w:val="26"/>
                <w:szCs w:val="26"/>
                <w:u w:val="none"/>
              </w:rPr>
              <w:t>is not</w:t>
            </w:r>
            <w:r w:rsidR="007322CD">
              <w:rPr>
                <w:i w:val="0"/>
                <w:iCs w:val="0"/>
                <w:color w:val="auto"/>
                <w:sz w:val="26"/>
                <w:szCs w:val="26"/>
                <w:u w:val="none"/>
              </w:rPr>
              <w:t xml:space="preserve"> directly</w:t>
            </w:r>
            <w:r w:rsidR="007071DD">
              <w:rPr>
                <w:i w:val="0"/>
                <w:iCs w:val="0"/>
                <w:color w:val="auto"/>
                <w:sz w:val="26"/>
                <w:szCs w:val="26"/>
                <w:u w:val="none"/>
              </w:rPr>
              <w:t xml:space="preserve"> updated</w:t>
            </w:r>
            <w:r>
              <w:rPr>
                <w:i w:val="0"/>
                <w:iCs w:val="0"/>
                <w:color w:val="auto"/>
                <w:sz w:val="26"/>
                <w:szCs w:val="26"/>
                <w:u w:val="none"/>
              </w:rPr>
              <w:t xml:space="preserve"> after user shares the planning with a contact</w:t>
            </w:r>
          </w:p>
        </w:tc>
      </w:tr>
      <w:tr w:rsidR="00295250" w:rsidTr="00FE4BC0">
        <w:trPr>
          <w:cnfStyle w:val="000000100000"/>
        </w:trPr>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295250" w:rsidRPr="00573837" w:rsidRDefault="00831501" w:rsidP="00390733">
            <w:pPr>
              <w:pStyle w:val="Caption"/>
              <w:keepNext/>
              <w:jc w:val="left"/>
              <w:cnfStyle w:val="000000100000"/>
              <w:rPr>
                <w:i w:val="0"/>
                <w:iCs w:val="0"/>
                <w:sz w:val="21"/>
                <w:szCs w:val="21"/>
                <w:u w:val="none"/>
              </w:rPr>
            </w:pPr>
            <w:r>
              <w:rPr>
                <w:i w:val="0"/>
                <w:iCs w:val="0"/>
                <w:sz w:val="21"/>
                <w:szCs w:val="21"/>
                <w:u w:val="none"/>
              </w:rPr>
              <w:t xml:space="preserve">Functional </w:t>
            </w:r>
            <w:r w:rsidR="00390733">
              <w:rPr>
                <w:i w:val="0"/>
                <w:iCs w:val="0"/>
                <w:sz w:val="21"/>
                <w:szCs w:val="21"/>
                <w:u w:val="none"/>
              </w:rPr>
              <w:t xml:space="preserve">and Task </w:t>
            </w:r>
            <w:r>
              <w:rPr>
                <w:i w:val="0"/>
                <w:iCs w:val="0"/>
                <w:sz w:val="21"/>
                <w:szCs w:val="21"/>
                <w:u w:val="none"/>
              </w:rPr>
              <w:t>Design</w:t>
            </w:r>
          </w:p>
        </w:tc>
      </w:tr>
      <w:tr w:rsidR="00295250" w:rsidTr="00FE4BC0">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295250" w:rsidRPr="00573837" w:rsidRDefault="00756959" w:rsidP="00756959">
            <w:pPr>
              <w:pStyle w:val="Caption"/>
              <w:keepNext/>
              <w:jc w:val="left"/>
              <w:cnfStyle w:val="000000000000"/>
              <w:rPr>
                <w:i w:val="0"/>
                <w:iCs w:val="0"/>
                <w:sz w:val="21"/>
                <w:szCs w:val="21"/>
                <w:u w:val="none"/>
              </w:rPr>
            </w:pPr>
            <w:r>
              <w:rPr>
                <w:i w:val="0"/>
                <w:iCs w:val="0"/>
                <w:sz w:val="21"/>
                <w:szCs w:val="21"/>
                <w:u w:val="none"/>
              </w:rPr>
              <w:t>After a selected contact is added to the list of participant of a planning, the participant number is not updated.</w:t>
            </w:r>
          </w:p>
        </w:tc>
      </w:tr>
      <w:tr w:rsidR="00295250" w:rsidTr="00FE4BC0">
        <w:trPr>
          <w:cnfStyle w:val="000000100000"/>
        </w:trPr>
        <w:tc>
          <w:tcPr>
            <w:cnfStyle w:val="001000000000"/>
            <w:tcW w:w="2649" w:type="dxa"/>
          </w:tcPr>
          <w:p w:rsidR="00295250" w:rsidRPr="00573837" w:rsidRDefault="00295250"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295250" w:rsidRDefault="00295250" w:rsidP="00FE4BC0">
            <w:pPr>
              <w:pStyle w:val="Caption"/>
              <w:keepNext/>
              <w:jc w:val="left"/>
              <w:cnfStyle w:val="000000100000"/>
              <w:rPr>
                <w:i w:val="0"/>
                <w:iCs w:val="0"/>
                <w:sz w:val="21"/>
                <w:szCs w:val="21"/>
                <w:u w:val="none"/>
              </w:rPr>
            </w:pPr>
            <w:r>
              <w:rPr>
                <w:i w:val="0"/>
                <w:iCs w:val="0"/>
                <w:sz w:val="21"/>
                <w:szCs w:val="21"/>
                <w:u w:val="none"/>
              </w:rPr>
              <w:t>User Planning item info Page</w:t>
            </w:r>
          </w:p>
        </w:tc>
      </w:tr>
      <w:tr w:rsidR="00295250" w:rsidTr="00FE4BC0">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295250" w:rsidRPr="00573837" w:rsidRDefault="007322CD" w:rsidP="007322CD">
            <w:pPr>
              <w:pStyle w:val="Caption"/>
              <w:keepNext/>
              <w:jc w:val="left"/>
              <w:cnfStyle w:val="000000000000"/>
              <w:rPr>
                <w:i w:val="0"/>
                <w:iCs w:val="0"/>
                <w:sz w:val="21"/>
                <w:szCs w:val="21"/>
                <w:u w:val="none"/>
              </w:rPr>
            </w:pPr>
            <w:r>
              <w:rPr>
                <w:i w:val="0"/>
                <w:iCs w:val="0"/>
                <w:sz w:val="21"/>
                <w:szCs w:val="21"/>
                <w:u w:val="none"/>
              </w:rPr>
              <w:t>Go to a planning information page. Add a participant to the planning. Observe the system response.</w:t>
            </w:r>
          </w:p>
        </w:tc>
      </w:tr>
      <w:tr w:rsidR="00295250" w:rsidTr="00FE4BC0">
        <w:trPr>
          <w:cnfStyle w:val="000000100000"/>
        </w:trPr>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295250" w:rsidRPr="00573837" w:rsidRDefault="00295250" w:rsidP="00FE4BC0">
            <w:pPr>
              <w:pStyle w:val="Caption"/>
              <w:keepNext/>
              <w:jc w:val="left"/>
              <w:cnfStyle w:val="000000100000"/>
              <w:rPr>
                <w:i w:val="0"/>
                <w:iCs w:val="0"/>
                <w:sz w:val="21"/>
                <w:szCs w:val="21"/>
                <w:u w:val="none"/>
              </w:rPr>
            </w:pPr>
            <w:r>
              <w:rPr>
                <w:i w:val="0"/>
                <w:iCs w:val="0"/>
                <w:sz w:val="21"/>
                <w:szCs w:val="21"/>
                <w:u w:val="none"/>
              </w:rPr>
              <w:t>H</w:t>
            </w:r>
            <w:r w:rsidR="00E50275">
              <w:rPr>
                <w:i w:val="0"/>
                <w:iCs w:val="0"/>
                <w:sz w:val="21"/>
                <w:szCs w:val="21"/>
                <w:u w:val="none"/>
              </w:rPr>
              <w:t>5, H1</w:t>
            </w:r>
          </w:p>
        </w:tc>
      </w:tr>
      <w:tr w:rsidR="00295250" w:rsidTr="00FE4BC0">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295250" w:rsidRPr="00573837" w:rsidRDefault="00295250" w:rsidP="00FE4BC0">
            <w:pPr>
              <w:pStyle w:val="Caption"/>
              <w:keepNext/>
              <w:jc w:val="left"/>
              <w:cnfStyle w:val="000000000000"/>
              <w:rPr>
                <w:i w:val="0"/>
                <w:iCs w:val="0"/>
                <w:sz w:val="21"/>
                <w:szCs w:val="21"/>
                <w:u w:val="none"/>
              </w:rPr>
            </w:pPr>
          </w:p>
        </w:tc>
      </w:tr>
      <w:tr w:rsidR="00295250" w:rsidTr="00FE4BC0">
        <w:trPr>
          <w:cnfStyle w:val="000000100000"/>
        </w:trPr>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295250" w:rsidRPr="00573837" w:rsidRDefault="00A959BE"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Moderate</w:t>
            </w:r>
          </w:p>
        </w:tc>
      </w:tr>
      <w:tr w:rsidR="00295250" w:rsidTr="00FE4BC0">
        <w:tc>
          <w:tcPr>
            <w:cnfStyle w:val="001000000000"/>
            <w:tcW w:w="2649" w:type="dxa"/>
          </w:tcPr>
          <w:p w:rsidR="00295250" w:rsidRPr="00573837" w:rsidRDefault="00295250"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295250" w:rsidRPr="00573837" w:rsidRDefault="00295250" w:rsidP="00FE4BC0">
            <w:pPr>
              <w:pStyle w:val="Caption"/>
              <w:keepNext/>
              <w:jc w:val="left"/>
              <w:cnfStyle w:val="000000000000"/>
              <w:rPr>
                <w:sz w:val="21"/>
                <w:szCs w:val="21"/>
                <w:u w:val="none"/>
              </w:rPr>
            </w:pPr>
            <w:r w:rsidRPr="00573837">
              <w:rPr>
                <w:sz w:val="21"/>
                <w:szCs w:val="21"/>
                <w:u w:val="none"/>
              </w:rPr>
              <w:t>None</w:t>
            </w:r>
          </w:p>
        </w:tc>
      </w:tr>
      <w:tr w:rsidR="0068585A" w:rsidTr="00FE4BC0">
        <w:trPr>
          <w:cnfStyle w:val="000000100000"/>
        </w:trPr>
        <w:tc>
          <w:tcPr>
            <w:cnfStyle w:val="001000000000"/>
            <w:tcW w:w="2649" w:type="dxa"/>
          </w:tcPr>
          <w:p w:rsidR="0068585A" w:rsidRPr="00573837" w:rsidRDefault="0068585A"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68585A" w:rsidRPr="00573837" w:rsidRDefault="0068585A" w:rsidP="00FE4BC0">
            <w:pPr>
              <w:pStyle w:val="Caption"/>
              <w:keepNext/>
              <w:jc w:val="left"/>
              <w:cnfStyle w:val="000000100000"/>
              <w:rPr>
                <w:sz w:val="21"/>
                <w:szCs w:val="21"/>
                <w:u w:val="none"/>
              </w:rPr>
            </w:pPr>
            <w:r>
              <w:rPr>
                <w:sz w:val="21"/>
                <w:szCs w:val="21"/>
                <w:u w:val="none"/>
              </w:rPr>
              <w:t>N/A</w:t>
            </w:r>
          </w:p>
        </w:tc>
      </w:tr>
    </w:tbl>
    <w:p w:rsidR="00295250" w:rsidRDefault="00295250">
      <w:pPr>
        <w:rPr>
          <w:rFonts w:ascii="Segoe UI" w:hAnsi="Segoe UI"/>
          <w:sz w:val="22"/>
          <w:szCs w:val="22"/>
        </w:rPr>
      </w:pPr>
    </w:p>
    <w:p w:rsidR="00345C71" w:rsidRDefault="00345C71">
      <w:pPr>
        <w:rPr>
          <w:rFonts w:ascii="Segoe UI" w:hAnsi="Segoe UI"/>
          <w:sz w:val="22"/>
          <w:szCs w:val="22"/>
        </w:rPr>
      </w:pPr>
    </w:p>
    <w:tbl>
      <w:tblPr>
        <w:tblStyle w:val="MediumShading2-Accent3"/>
        <w:tblW w:w="0" w:type="auto"/>
        <w:tblInd w:w="392" w:type="dxa"/>
        <w:tblLook w:val="04A0"/>
      </w:tblPr>
      <w:tblGrid>
        <w:gridCol w:w="2039"/>
        <w:gridCol w:w="8226"/>
      </w:tblGrid>
      <w:tr w:rsidR="00345C71" w:rsidTr="00FE4BC0">
        <w:trPr>
          <w:cnfStyle w:val="100000000000"/>
        </w:trPr>
        <w:tc>
          <w:tcPr>
            <w:cnfStyle w:val="001000000100"/>
            <w:tcW w:w="9867" w:type="dxa"/>
            <w:gridSpan w:val="2"/>
          </w:tcPr>
          <w:p w:rsidR="00345C71" w:rsidRPr="009427EE" w:rsidRDefault="00345C71" w:rsidP="00345C71">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w:t>
            </w:r>
            <w:r w:rsidR="00FB7B33">
              <w:rPr>
                <w:i w:val="0"/>
                <w:iCs w:val="0"/>
                <w:color w:val="auto"/>
                <w:sz w:val="26"/>
                <w:szCs w:val="26"/>
                <w:u w:val="none"/>
              </w:rPr>
              <w:t>5</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No title on the planning info section</w:t>
            </w:r>
          </w:p>
        </w:tc>
      </w:tr>
      <w:tr w:rsidR="00390733" w:rsidTr="00FE4BC0">
        <w:trPr>
          <w:cnfStyle w:val="000000100000"/>
        </w:trPr>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390733" w:rsidRPr="00573837" w:rsidRDefault="00390733" w:rsidP="00423A7D">
            <w:pPr>
              <w:pStyle w:val="Caption"/>
              <w:keepNext/>
              <w:jc w:val="left"/>
              <w:cnfStyle w:val="000000100000"/>
              <w:rPr>
                <w:i w:val="0"/>
                <w:iCs w:val="0"/>
                <w:sz w:val="21"/>
                <w:szCs w:val="21"/>
                <w:u w:val="none"/>
              </w:rPr>
            </w:pPr>
            <w:r>
              <w:rPr>
                <w:i w:val="0"/>
                <w:iCs w:val="0"/>
                <w:sz w:val="21"/>
                <w:szCs w:val="21"/>
                <w:u w:val="none"/>
              </w:rPr>
              <w:t>UI Design</w:t>
            </w:r>
          </w:p>
        </w:tc>
      </w:tr>
      <w:tr w:rsidR="00390733" w:rsidTr="00FE4BC0">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390733" w:rsidRPr="00573837" w:rsidRDefault="00390733" w:rsidP="00390733">
            <w:pPr>
              <w:pStyle w:val="Caption"/>
              <w:keepNext/>
              <w:jc w:val="left"/>
              <w:cnfStyle w:val="000000000000"/>
              <w:rPr>
                <w:i w:val="0"/>
                <w:iCs w:val="0"/>
                <w:sz w:val="21"/>
                <w:szCs w:val="21"/>
                <w:u w:val="none"/>
              </w:rPr>
            </w:pPr>
            <w:r>
              <w:rPr>
                <w:i w:val="0"/>
                <w:iCs w:val="0"/>
                <w:sz w:val="21"/>
                <w:szCs w:val="21"/>
                <w:u w:val="none"/>
              </w:rPr>
              <w:t xml:space="preserve">The </w:t>
            </w:r>
            <w:r>
              <w:rPr>
                <w:i w:val="0"/>
                <w:iCs w:val="0"/>
                <w:sz w:val="21"/>
                <w:szCs w:val="21"/>
                <w:u w:val="none"/>
              </w:rPr>
              <w:t>planning</w:t>
            </w:r>
            <w:r>
              <w:rPr>
                <w:i w:val="0"/>
                <w:iCs w:val="0"/>
                <w:sz w:val="21"/>
                <w:szCs w:val="21"/>
                <w:u w:val="none"/>
              </w:rPr>
              <w:t xml:space="preserve"> </w:t>
            </w:r>
            <w:r>
              <w:rPr>
                <w:i w:val="0"/>
                <w:iCs w:val="0"/>
                <w:sz w:val="21"/>
                <w:szCs w:val="21"/>
                <w:u w:val="none"/>
              </w:rPr>
              <w:t>information page does not have a title</w:t>
            </w:r>
          </w:p>
        </w:tc>
      </w:tr>
      <w:tr w:rsidR="00390733" w:rsidTr="00FE4BC0">
        <w:trPr>
          <w:cnfStyle w:val="000000100000"/>
        </w:trPr>
        <w:tc>
          <w:tcPr>
            <w:cnfStyle w:val="001000000000"/>
            <w:tcW w:w="2649" w:type="dxa"/>
          </w:tcPr>
          <w:p w:rsidR="00390733" w:rsidRPr="00573837" w:rsidRDefault="00390733"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390733" w:rsidRDefault="00390733" w:rsidP="00390733">
            <w:pPr>
              <w:pStyle w:val="Caption"/>
              <w:keepNext/>
              <w:jc w:val="left"/>
              <w:cnfStyle w:val="000000100000"/>
              <w:rPr>
                <w:i w:val="0"/>
                <w:iCs w:val="0"/>
                <w:sz w:val="21"/>
                <w:szCs w:val="21"/>
                <w:u w:val="none"/>
              </w:rPr>
            </w:pPr>
            <w:r>
              <w:rPr>
                <w:i w:val="0"/>
                <w:iCs w:val="0"/>
                <w:sz w:val="21"/>
                <w:szCs w:val="21"/>
                <w:u w:val="none"/>
              </w:rPr>
              <w:t xml:space="preserve">User </w:t>
            </w:r>
            <w:r>
              <w:rPr>
                <w:i w:val="0"/>
                <w:iCs w:val="0"/>
                <w:sz w:val="21"/>
                <w:szCs w:val="21"/>
                <w:u w:val="none"/>
              </w:rPr>
              <w:t xml:space="preserve">Planning </w:t>
            </w:r>
            <w:r>
              <w:rPr>
                <w:i w:val="0"/>
                <w:iCs w:val="0"/>
                <w:sz w:val="21"/>
                <w:szCs w:val="21"/>
                <w:u w:val="none"/>
              </w:rPr>
              <w:t>Information Page</w:t>
            </w:r>
          </w:p>
        </w:tc>
      </w:tr>
      <w:tr w:rsidR="00390733" w:rsidTr="00FE4BC0">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390733" w:rsidRPr="00573837" w:rsidRDefault="00390733" w:rsidP="00390733">
            <w:pPr>
              <w:pStyle w:val="Caption"/>
              <w:keepNext/>
              <w:jc w:val="left"/>
              <w:cnfStyle w:val="000000000000"/>
              <w:rPr>
                <w:i w:val="0"/>
                <w:iCs w:val="0"/>
                <w:sz w:val="21"/>
                <w:szCs w:val="21"/>
                <w:u w:val="none"/>
              </w:rPr>
            </w:pPr>
            <w:r>
              <w:rPr>
                <w:i w:val="0"/>
                <w:iCs w:val="0"/>
                <w:sz w:val="21"/>
                <w:szCs w:val="21"/>
                <w:u w:val="none"/>
              </w:rPr>
              <w:t xml:space="preserve">In the planning </w:t>
            </w:r>
            <w:r>
              <w:rPr>
                <w:i w:val="0"/>
                <w:iCs w:val="0"/>
                <w:sz w:val="21"/>
                <w:szCs w:val="21"/>
                <w:u w:val="none"/>
              </w:rPr>
              <w:t xml:space="preserve">list </w:t>
            </w:r>
            <w:r>
              <w:rPr>
                <w:i w:val="0"/>
                <w:iCs w:val="0"/>
                <w:sz w:val="21"/>
                <w:szCs w:val="21"/>
                <w:u w:val="none"/>
              </w:rPr>
              <w:t>page</w:t>
            </w:r>
            <w:r>
              <w:rPr>
                <w:i w:val="0"/>
                <w:iCs w:val="0"/>
                <w:sz w:val="21"/>
                <w:szCs w:val="21"/>
                <w:u w:val="none"/>
              </w:rPr>
              <w:t xml:space="preserve">, select to view any planning </w:t>
            </w:r>
            <w:r>
              <w:rPr>
                <w:i w:val="0"/>
                <w:iCs w:val="0"/>
                <w:sz w:val="21"/>
                <w:szCs w:val="21"/>
                <w:u w:val="none"/>
              </w:rPr>
              <w:t>information</w:t>
            </w:r>
            <w:r>
              <w:rPr>
                <w:i w:val="0"/>
                <w:iCs w:val="0"/>
                <w:sz w:val="21"/>
                <w:szCs w:val="21"/>
                <w:u w:val="none"/>
              </w:rPr>
              <w:t xml:space="preserve"> page</w:t>
            </w:r>
            <w:r w:rsidR="00BF3782">
              <w:rPr>
                <w:i w:val="0"/>
                <w:iCs w:val="0"/>
                <w:sz w:val="21"/>
                <w:szCs w:val="21"/>
                <w:u w:val="none"/>
              </w:rPr>
              <w:t>. Observe its header</w:t>
            </w:r>
          </w:p>
        </w:tc>
      </w:tr>
      <w:tr w:rsidR="00390733" w:rsidTr="00FE4BC0">
        <w:trPr>
          <w:cnfStyle w:val="000000100000"/>
        </w:trPr>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390733" w:rsidRPr="00573837" w:rsidRDefault="00390733" w:rsidP="00423A7D">
            <w:pPr>
              <w:pStyle w:val="Caption"/>
              <w:keepNext/>
              <w:jc w:val="left"/>
              <w:cnfStyle w:val="000000100000"/>
              <w:rPr>
                <w:i w:val="0"/>
                <w:iCs w:val="0"/>
                <w:sz w:val="21"/>
                <w:szCs w:val="21"/>
                <w:u w:val="none"/>
              </w:rPr>
            </w:pPr>
            <w:r>
              <w:rPr>
                <w:i w:val="0"/>
                <w:iCs w:val="0"/>
                <w:sz w:val="21"/>
                <w:szCs w:val="21"/>
                <w:u w:val="none"/>
              </w:rPr>
              <w:t>H1</w:t>
            </w:r>
          </w:p>
        </w:tc>
      </w:tr>
      <w:tr w:rsidR="00390733" w:rsidTr="00FE4BC0">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390733" w:rsidRPr="00573837" w:rsidRDefault="00C24928" w:rsidP="00423A7D">
            <w:pPr>
              <w:pStyle w:val="Caption"/>
              <w:keepNext/>
              <w:jc w:val="left"/>
              <w:cnfStyle w:val="000000000000"/>
              <w:rPr>
                <w:i w:val="0"/>
                <w:iCs w:val="0"/>
                <w:sz w:val="21"/>
                <w:szCs w:val="21"/>
                <w:u w:val="none"/>
              </w:rPr>
            </w:pPr>
            <w:r>
              <w:rPr>
                <w:i w:val="0"/>
                <w:iCs w:val="0"/>
                <w:sz w:val="21"/>
                <w:szCs w:val="21"/>
                <w:u w:val="none"/>
              </w:rPr>
              <w:t>Add a clear title for the planning information page</w:t>
            </w:r>
          </w:p>
        </w:tc>
      </w:tr>
      <w:tr w:rsidR="00390733" w:rsidTr="00FE4BC0">
        <w:trPr>
          <w:cnfStyle w:val="000000100000"/>
        </w:trPr>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390733" w:rsidRPr="00573837" w:rsidRDefault="00C24928" w:rsidP="00423A7D">
            <w:pPr>
              <w:pStyle w:val="Caption"/>
              <w:keepNext/>
              <w:tabs>
                <w:tab w:val="left" w:pos="1590"/>
                <w:tab w:val="left" w:pos="2235"/>
              </w:tabs>
              <w:jc w:val="left"/>
              <w:cnfStyle w:val="000000100000"/>
              <w:rPr>
                <w:i w:val="0"/>
                <w:iCs w:val="0"/>
                <w:sz w:val="21"/>
                <w:szCs w:val="21"/>
                <w:u w:val="none"/>
              </w:rPr>
            </w:pPr>
            <w:r>
              <w:rPr>
                <w:i w:val="0"/>
                <w:iCs w:val="0"/>
                <w:sz w:val="21"/>
                <w:szCs w:val="21"/>
                <w:u w:val="none"/>
              </w:rPr>
              <w:t>Minor</w:t>
            </w:r>
          </w:p>
        </w:tc>
      </w:tr>
      <w:tr w:rsidR="00390733" w:rsidTr="00FE4BC0">
        <w:tc>
          <w:tcPr>
            <w:cnfStyle w:val="001000000000"/>
            <w:tcW w:w="2649" w:type="dxa"/>
          </w:tcPr>
          <w:p w:rsidR="00390733" w:rsidRPr="00573837" w:rsidRDefault="00390733"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390733" w:rsidRPr="00573837" w:rsidRDefault="00390733" w:rsidP="00FE4BC0">
            <w:pPr>
              <w:pStyle w:val="Caption"/>
              <w:keepNext/>
              <w:jc w:val="left"/>
              <w:cnfStyle w:val="000000000000"/>
              <w:rPr>
                <w:sz w:val="21"/>
                <w:szCs w:val="21"/>
                <w:u w:val="none"/>
              </w:rPr>
            </w:pPr>
            <w:r>
              <w:rPr>
                <w:sz w:val="21"/>
                <w:szCs w:val="21"/>
                <w:u w:val="none"/>
              </w:rPr>
              <w:t>Usability bug # 12</w:t>
            </w:r>
          </w:p>
        </w:tc>
      </w:tr>
      <w:tr w:rsidR="00B57A40" w:rsidTr="00FE4BC0">
        <w:trPr>
          <w:cnfStyle w:val="000000100000"/>
        </w:trPr>
        <w:tc>
          <w:tcPr>
            <w:cnfStyle w:val="001000000000"/>
            <w:tcW w:w="2649" w:type="dxa"/>
          </w:tcPr>
          <w:p w:rsidR="00B57A40" w:rsidRPr="00573837" w:rsidRDefault="00B57A40"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B57A40" w:rsidRDefault="00B57A40"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5057775" cy="2845453"/>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057775" cy="2845453"/>
                          </a:xfrm>
                          <a:prstGeom prst="rect">
                            <a:avLst/>
                          </a:prstGeom>
                          <a:noFill/>
                          <a:ln w="9525">
                            <a:noFill/>
                            <a:miter lim="800000"/>
                            <a:headEnd/>
                            <a:tailEnd/>
                          </a:ln>
                        </pic:spPr>
                      </pic:pic>
                    </a:graphicData>
                  </a:graphic>
                </wp:inline>
              </w:drawing>
            </w:r>
          </w:p>
        </w:tc>
      </w:tr>
    </w:tbl>
    <w:p w:rsidR="00345C71" w:rsidRDefault="00345C71">
      <w:pPr>
        <w:rPr>
          <w:rFonts w:ascii="Segoe UI" w:hAnsi="Segoe UI"/>
          <w:sz w:val="22"/>
          <w:szCs w:val="22"/>
        </w:rPr>
      </w:pPr>
    </w:p>
    <w:p w:rsidR="00295250" w:rsidRDefault="00295250">
      <w:pPr>
        <w:rPr>
          <w:rFonts w:ascii="Segoe UI" w:hAnsi="Segoe UI"/>
          <w:sz w:val="22"/>
          <w:szCs w:val="22"/>
        </w:rPr>
      </w:pPr>
    </w:p>
    <w:p w:rsidR="0095477E" w:rsidRDefault="0095477E">
      <w:pPr>
        <w:rPr>
          <w:rFonts w:ascii="Segoe UI" w:hAnsi="Segoe UI"/>
          <w:sz w:val="22"/>
          <w:szCs w:val="22"/>
        </w:rPr>
      </w:pPr>
    </w:p>
    <w:p w:rsidR="0095477E" w:rsidRDefault="0095477E">
      <w:pPr>
        <w:rPr>
          <w:rFonts w:ascii="Segoe UI" w:hAnsi="Segoe UI"/>
          <w:sz w:val="22"/>
          <w:szCs w:val="22"/>
        </w:rPr>
      </w:pPr>
    </w:p>
    <w:tbl>
      <w:tblPr>
        <w:tblStyle w:val="MediumShading2-Accent3"/>
        <w:tblW w:w="0" w:type="auto"/>
        <w:tblInd w:w="392" w:type="dxa"/>
        <w:tblLook w:val="04A0"/>
      </w:tblPr>
      <w:tblGrid>
        <w:gridCol w:w="2154"/>
        <w:gridCol w:w="8111"/>
      </w:tblGrid>
      <w:tr w:rsidR="009A0187" w:rsidTr="00FE4BC0">
        <w:trPr>
          <w:cnfStyle w:val="100000000000"/>
        </w:trPr>
        <w:tc>
          <w:tcPr>
            <w:cnfStyle w:val="001000000100"/>
            <w:tcW w:w="9867" w:type="dxa"/>
            <w:gridSpan w:val="2"/>
          </w:tcPr>
          <w:p w:rsidR="009A0187" w:rsidRPr="009427EE" w:rsidRDefault="009A0187" w:rsidP="009A0187">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w:t>
            </w:r>
            <w:r w:rsidR="00C134CC">
              <w:rPr>
                <w:i w:val="0"/>
                <w:iCs w:val="0"/>
                <w:color w:val="auto"/>
                <w:sz w:val="26"/>
                <w:szCs w:val="26"/>
                <w:u w:val="none"/>
              </w:rPr>
              <w:t>6</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The Filter section at the left of the page disappears</w:t>
            </w:r>
          </w:p>
        </w:tc>
      </w:tr>
      <w:tr w:rsidR="009A0187" w:rsidTr="00FE4BC0">
        <w:trPr>
          <w:cnfStyle w:val="000000100000"/>
        </w:trPr>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9A0187" w:rsidRPr="00573837" w:rsidRDefault="009A0187" w:rsidP="007201A5">
            <w:pPr>
              <w:pStyle w:val="Caption"/>
              <w:keepNext/>
              <w:jc w:val="left"/>
              <w:cnfStyle w:val="000000100000"/>
              <w:rPr>
                <w:i w:val="0"/>
                <w:iCs w:val="0"/>
                <w:sz w:val="21"/>
                <w:szCs w:val="21"/>
                <w:u w:val="none"/>
              </w:rPr>
            </w:pPr>
            <w:r>
              <w:rPr>
                <w:i w:val="0"/>
                <w:iCs w:val="0"/>
                <w:sz w:val="21"/>
                <w:szCs w:val="21"/>
                <w:u w:val="none"/>
              </w:rPr>
              <w:t xml:space="preserve">UI Functional </w:t>
            </w:r>
          </w:p>
        </w:tc>
      </w:tr>
      <w:tr w:rsidR="009A0187" w:rsidTr="00FE4BC0">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9A0187" w:rsidRPr="00573837" w:rsidRDefault="009A0187" w:rsidP="00FE4BC0">
            <w:pPr>
              <w:pStyle w:val="Caption"/>
              <w:keepNext/>
              <w:jc w:val="left"/>
              <w:cnfStyle w:val="000000000000"/>
              <w:rPr>
                <w:i w:val="0"/>
                <w:iCs w:val="0"/>
                <w:sz w:val="21"/>
                <w:szCs w:val="21"/>
                <w:u w:val="none"/>
              </w:rPr>
            </w:pPr>
            <w:r>
              <w:rPr>
                <w:i w:val="0"/>
                <w:iCs w:val="0"/>
                <w:sz w:val="21"/>
                <w:szCs w:val="21"/>
                <w:u w:val="none"/>
              </w:rPr>
              <w:t>Filter section disappears after clicking on “I’m currently working on”</w:t>
            </w:r>
          </w:p>
        </w:tc>
      </w:tr>
      <w:tr w:rsidR="009A0187" w:rsidTr="00FE4BC0">
        <w:trPr>
          <w:cnfStyle w:val="000000100000"/>
        </w:trPr>
        <w:tc>
          <w:tcPr>
            <w:cnfStyle w:val="001000000000"/>
            <w:tcW w:w="2649" w:type="dxa"/>
          </w:tcPr>
          <w:p w:rsidR="009A0187" w:rsidRPr="00573837" w:rsidRDefault="009A0187" w:rsidP="00FE4BC0">
            <w:pPr>
              <w:pStyle w:val="Caption"/>
              <w:keepNext/>
              <w:ind w:left="284"/>
              <w:jc w:val="left"/>
              <w:rPr>
                <w:i w:val="0"/>
                <w:iCs w:val="0"/>
                <w:sz w:val="21"/>
                <w:szCs w:val="21"/>
                <w:u w:val="none"/>
              </w:rPr>
            </w:pPr>
            <w:r>
              <w:rPr>
                <w:i w:val="0"/>
                <w:iCs w:val="0"/>
                <w:sz w:val="21"/>
                <w:szCs w:val="21"/>
                <w:u w:val="none"/>
              </w:rPr>
              <w:t>Context :</w:t>
            </w:r>
          </w:p>
        </w:tc>
        <w:tc>
          <w:tcPr>
            <w:tcW w:w="7218" w:type="dxa"/>
          </w:tcPr>
          <w:p w:rsidR="009A0187" w:rsidRDefault="009A0187" w:rsidP="009A0187">
            <w:pPr>
              <w:pStyle w:val="Caption"/>
              <w:keepNext/>
              <w:jc w:val="left"/>
              <w:cnfStyle w:val="000000100000"/>
              <w:rPr>
                <w:i w:val="0"/>
                <w:iCs w:val="0"/>
                <w:sz w:val="21"/>
                <w:szCs w:val="21"/>
                <w:u w:val="none"/>
              </w:rPr>
            </w:pPr>
            <w:r>
              <w:rPr>
                <w:i w:val="0"/>
                <w:iCs w:val="0"/>
                <w:sz w:val="21"/>
                <w:szCs w:val="21"/>
                <w:u w:val="none"/>
              </w:rPr>
              <w:t>User Planning Page</w:t>
            </w:r>
          </w:p>
        </w:tc>
      </w:tr>
      <w:tr w:rsidR="009A0187" w:rsidTr="00FE4BC0">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9A0187" w:rsidRPr="00573837" w:rsidRDefault="007201A5" w:rsidP="007201A5">
            <w:pPr>
              <w:pStyle w:val="Caption"/>
              <w:keepNext/>
              <w:jc w:val="left"/>
              <w:cnfStyle w:val="000000000000"/>
              <w:rPr>
                <w:i w:val="0"/>
                <w:iCs w:val="0"/>
                <w:sz w:val="21"/>
                <w:szCs w:val="21"/>
                <w:u w:val="none"/>
              </w:rPr>
            </w:pPr>
            <w:r>
              <w:rPr>
                <w:i w:val="0"/>
                <w:iCs w:val="0"/>
                <w:sz w:val="21"/>
                <w:szCs w:val="21"/>
                <w:u w:val="none"/>
              </w:rPr>
              <w:t>Go to the planning list page and click on “I’m currently working on”. Look for the filters section, it should have disappeared.</w:t>
            </w:r>
          </w:p>
        </w:tc>
      </w:tr>
      <w:tr w:rsidR="009A0187" w:rsidTr="00FE4BC0">
        <w:trPr>
          <w:cnfStyle w:val="000000100000"/>
        </w:trPr>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9A0187" w:rsidRPr="00573837" w:rsidRDefault="009A0187" w:rsidP="00FE4BC0">
            <w:pPr>
              <w:pStyle w:val="Caption"/>
              <w:keepNext/>
              <w:jc w:val="left"/>
              <w:cnfStyle w:val="000000100000"/>
              <w:rPr>
                <w:i w:val="0"/>
                <w:iCs w:val="0"/>
                <w:sz w:val="21"/>
                <w:szCs w:val="21"/>
                <w:u w:val="none"/>
              </w:rPr>
            </w:pPr>
            <w:r>
              <w:rPr>
                <w:i w:val="0"/>
                <w:iCs w:val="0"/>
                <w:sz w:val="21"/>
                <w:szCs w:val="21"/>
                <w:u w:val="none"/>
              </w:rPr>
              <w:t>H</w:t>
            </w:r>
            <w:r w:rsidR="00615310">
              <w:rPr>
                <w:i w:val="0"/>
                <w:iCs w:val="0"/>
                <w:sz w:val="21"/>
                <w:szCs w:val="21"/>
                <w:u w:val="none"/>
              </w:rPr>
              <w:t>5, H9, H1</w:t>
            </w:r>
          </w:p>
        </w:tc>
      </w:tr>
      <w:tr w:rsidR="009A0187" w:rsidTr="00FE4BC0">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9A0187" w:rsidRPr="00573837" w:rsidRDefault="007201A5" w:rsidP="00FE4BC0">
            <w:pPr>
              <w:pStyle w:val="Caption"/>
              <w:keepNext/>
              <w:jc w:val="left"/>
              <w:cnfStyle w:val="000000000000"/>
              <w:rPr>
                <w:i w:val="0"/>
                <w:iCs w:val="0"/>
                <w:sz w:val="21"/>
                <w:szCs w:val="21"/>
                <w:u w:val="none"/>
              </w:rPr>
            </w:pPr>
            <w:r>
              <w:rPr>
                <w:i w:val="0"/>
                <w:iCs w:val="0"/>
                <w:sz w:val="21"/>
                <w:szCs w:val="21"/>
                <w:u w:val="none"/>
              </w:rPr>
              <w:t>The filter section should not disappear without any reason. A functional fix should be brought to make sure this behaviour does not occur anymore</w:t>
            </w:r>
          </w:p>
        </w:tc>
      </w:tr>
      <w:tr w:rsidR="009A0187" w:rsidTr="00FE4BC0">
        <w:trPr>
          <w:cnfStyle w:val="000000100000"/>
        </w:trPr>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9A0187" w:rsidRPr="00573837" w:rsidRDefault="007201A5" w:rsidP="00FE4BC0">
            <w:pPr>
              <w:pStyle w:val="Caption"/>
              <w:keepNext/>
              <w:tabs>
                <w:tab w:val="left" w:pos="1590"/>
                <w:tab w:val="left" w:pos="2235"/>
              </w:tabs>
              <w:jc w:val="left"/>
              <w:cnfStyle w:val="000000100000"/>
              <w:rPr>
                <w:i w:val="0"/>
                <w:iCs w:val="0"/>
                <w:sz w:val="21"/>
                <w:szCs w:val="21"/>
                <w:u w:val="none"/>
              </w:rPr>
            </w:pPr>
            <w:r>
              <w:rPr>
                <w:i w:val="0"/>
                <w:iCs w:val="0"/>
                <w:sz w:val="21"/>
                <w:szCs w:val="21"/>
                <w:u w:val="none"/>
              </w:rPr>
              <w:t>Minor</w:t>
            </w:r>
          </w:p>
        </w:tc>
      </w:tr>
      <w:tr w:rsidR="009A0187" w:rsidTr="00FE4BC0">
        <w:tc>
          <w:tcPr>
            <w:cnfStyle w:val="001000000000"/>
            <w:tcW w:w="2649" w:type="dxa"/>
          </w:tcPr>
          <w:p w:rsidR="009A0187" w:rsidRPr="00573837" w:rsidRDefault="009A0187" w:rsidP="00FE4BC0">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9A0187" w:rsidRPr="00573837" w:rsidRDefault="009A0187" w:rsidP="00FE4BC0">
            <w:pPr>
              <w:pStyle w:val="Caption"/>
              <w:keepNext/>
              <w:jc w:val="left"/>
              <w:cnfStyle w:val="000000000000"/>
              <w:rPr>
                <w:sz w:val="21"/>
                <w:szCs w:val="21"/>
                <w:u w:val="none"/>
              </w:rPr>
            </w:pPr>
            <w:r w:rsidRPr="00573837">
              <w:rPr>
                <w:sz w:val="21"/>
                <w:szCs w:val="21"/>
                <w:u w:val="none"/>
              </w:rPr>
              <w:t>None</w:t>
            </w:r>
          </w:p>
        </w:tc>
      </w:tr>
      <w:tr w:rsidR="00A355D5" w:rsidTr="00FE4BC0">
        <w:trPr>
          <w:cnfStyle w:val="000000100000"/>
        </w:trPr>
        <w:tc>
          <w:tcPr>
            <w:cnfStyle w:val="001000000000"/>
            <w:tcW w:w="2649" w:type="dxa"/>
          </w:tcPr>
          <w:p w:rsidR="00A355D5" w:rsidRPr="00573837" w:rsidRDefault="00A355D5" w:rsidP="00FE4BC0">
            <w:pPr>
              <w:pStyle w:val="Caption"/>
              <w:keepNext/>
              <w:ind w:left="284"/>
              <w:jc w:val="left"/>
              <w:rPr>
                <w:i w:val="0"/>
                <w:iCs w:val="0"/>
                <w:sz w:val="21"/>
                <w:szCs w:val="21"/>
                <w:u w:val="none"/>
              </w:rPr>
            </w:pPr>
            <w:r>
              <w:rPr>
                <w:i w:val="0"/>
                <w:iCs w:val="0"/>
                <w:sz w:val="21"/>
                <w:szCs w:val="21"/>
                <w:u w:val="none"/>
              </w:rPr>
              <w:t>Screenshot :</w:t>
            </w:r>
          </w:p>
        </w:tc>
        <w:tc>
          <w:tcPr>
            <w:tcW w:w="7218" w:type="dxa"/>
          </w:tcPr>
          <w:p w:rsidR="00A355D5" w:rsidRPr="00573837" w:rsidRDefault="00A355D5" w:rsidP="00FE4BC0">
            <w:pPr>
              <w:pStyle w:val="Caption"/>
              <w:keepNext/>
              <w:jc w:val="left"/>
              <w:cnfStyle w:val="000000100000"/>
              <w:rPr>
                <w:sz w:val="21"/>
                <w:szCs w:val="21"/>
                <w:u w:val="none"/>
              </w:rPr>
            </w:pPr>
            <w:r>
              <w:rPr>
                <w:i w:val="0"/>
                <w:iCs w:val="0"/>
                <w:noProof/>
                <w:sz w:val="21"/>
                <w:szCs w:val="21"/>
                <w:lang w:eastAsia="zh-CN"/>
              </w:rPr>
              <w:drawing>
                <wp:inline distT="0" distB="0" distL="0" distR="0">
                  <wp:extent cx="4994275" cy="280455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4994275" cy="2804551"/>
                          </a:xfrm>
                          <a:prstGeom prst="rect">
                            <a:avLst/>
                          </a:prstGeom>
                          <a:noFill/>
                          <a:ln w="9525">
                            <a:noFill/>
                            <a:miter lim="800000"/>
                            <a:headEnd/>
                            <a:tailEnd/>
                          </a:ln>
                        </pic:spPr>
                      </pic:pic>
                    </a:graphicData>
                  </a:graphic>
                </wp:inline>
              </w:drawing>
            </w:r>
          </w:p>
        </w:tc>
      </w:tr>
    </w:tbl>
    <w:p w:rsidR="0095477E" w:rsidRDefault="0095477E">
      <w:pPr>
        <w:rPr>
          <w:rFonts w:ascii="Segoe UI" w:hAnsi="Segoe UI"/>
          <w:sz w:val="22"/>
          <w:szCs w:val="22"/>
        </w:rPr>
      </w:pPr>
    </w:p>
    <w:p w:rsidR="009A0187" w:rsidRDefault="009A0187">
      <w:pPr>
        <w:rPr>
          <w:rFonts w:ascii="Segoe UI" w:hAnsi="Segoe UI"/>
          <w:sz w:val="22"/>
          <w:szCs w:val="22"/>
        </w:rPr>
      </w:pPr>
    </w:p>
    <w:tbl>
      <w:tblPr>
        <w:tblStyle w:val="MediumShading2-Accent3"/>
        <w:tblW w:w="0" w:type="auto"/>
        <w:tblInd w:w="392" w:type="dxa"/>
        <w:tblLook w:val="04A0"/>
      </w:tblPr>
      <w:tblGrid>
        <w:gridCol w:w="2649"/>
        <w:gridCol w:w="7218"/>
      </w:tblGrid>
      <w:tr w:rsidR="00A86C9E" w:rsidTr="0089273B">
        <w:trPr>
          <w:cnfStyle w:val="100000000000"/>
        </w:trPr>
        <w:tc>
          <w:tcPr>
            <w:cnfStyle w:val="001000000100"/>
            <w:tcW w:w="9867" w:type="dxa"/>
            <w:gridSpan w:val="2"/>
          </w:tcPr>
          <w:p w:rsidR="00A86C9E" w:rsidRPr="009427EE" w:rsidRDefault="00A86C9E" w:rsidP="00A86C9E">
            <w:pPr>
              <w:pStyle w:val="Caption"/>
              <w:keepNext/>
              <w:jc w:val="left"/>
              <w:rPr>
                <w:i w:val="0"/>
                <w:iCs w:val="0"/>
                <w:color w:val="auto"/>
                <w:sz w:val="26"/>
                <w:szCs w:val="26"/>
                <w:u w:val="none"/>
              </w:rPr>
            </w:pPr>
            <w:r w:rsidRPr="008A5820">
              <w:rPr>
                <w:i w:val="0"/>
                <w:iCs w:val="0"/>
                <w:sz w:val="26"/>
                <w:szCs w:val="26"/>
                <w:u w:val="none"/>
              </w:rPr>
              <w:lastRenderedPageBreak/>
              <w:t xml:space="preserve">Usability Bug # </w:t>
            </w:r>
            <w:r>
              <w:rPr>
                <w:i w:val="0"/>
                <w:iCs w:val="0"/>
                <w:color w:val="auto"/>
                <w:sz w:val="26"/>
                <w:szCs w:val="26"/>
                <w:u w:val="none"/>
              </w:rPr>
              <w:t>2</w:t>
            </w:r>
            <w:r w:rsidR="00C134CC">
              <w:rPr>
                <w:i w:val="0"/>
                <w:iCs w:val="0"/>
                <w:color w:val="auto"/>
                <w:sz w:val="26"/>
                <w:szCs w:val="26"/>
                <w:u w:val="none"/>
              </w:rPr>
              <w:t>7</w:t>
            </w:r>
            <w:r w:rsidRPr="008A5820">
              <w:rPr>
                <w:i w:val="0"/>
                <w:iCs w:val="0"/>
                <w:sz w:val="26"/>
                <w:szCs w:val="26"/>
                <w:u w:val="none"/>
              </w:rPr>
              <w:t xml:space="preserve"> </w:t>
            </w:r>
            <w:r w:rsidRPr="008A5820">
              <w:rPr>
                <w:i w:val="0"/>
                <w:iCs w:val="0"/>
                <w:color w:val="auto"/>
                <w:sz w:val="26"/>
                <w:szCs w:val="26"/>
                <w:u w:val="none"/>
              </w:rPr>
              <w:t xml:space="preserve">– </w:t>
            </w:r>
            <w:r>
              <w:rPr>
                <w:i w:val="0"/>
                <w:iCs w:val="0"/>
                <w:color w:val="auto"/>
                <w:sz w:val="26"/>
                <w:szCs w:val="26"/>
                <w:u w:val="none"/>
              </w:rPr>
              <w:t>No documentation or help available</w:t>
            </w:r>
          </w:p>
        </w:tc>
      </w:tr>
      <w:tr w:rsidR="00A86C9E" w:rsidTr="0089273B">
        <w:trPr>
          <w:cnfStyle w:val="000000100000"/>
        </w:trPr>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Error Type :</w:t>
            </w:r>
          </w:p>
        </w:tc>
        <w:tc>
          <w:tcPr>
            <w:tcW w:w="7218" w:type="dxa"/>
          </w:tcPr>
          <w:p w:rsidR="00A86C9E" w:rsidRPr="00573837" w:rsidRDefault="00A86C9E" w:rsidP="0089273B">
            <w:pPr>
              <w:pStyle w:val="Caption"/>
              <w:keepNext/>
              <w:jc w:val="left"/>
              <w:cnfStyle w:val="000000100000"/>
              <w:rPr>
                <w:i w:val="0"/>
                <w:iCs w:val="0"/>
                <w:sz w:val="21"/>
                <w:szCs w:val="21"/>
                <w:u w:val="none"/>
              </w:rPr>
            </w:pPr>
            <w:r>
              <w:rPr>
                <w:i w:val="0"/>
                <w:iCs w:val="0"/>
                <w:sz w:val="21"/>
                <w:szCs w:val="21"/>
                <w:u w:val="none"/>
              </w:rPr>
              <w:t>UI Functional Design</w:t>
            </w:r>
          </w:p>
        </w:tc>
      </w:tr>
      <w:tr w:rsidR="00A86C9E" w:rsidTr="0089273B">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Description :</w:t>
            </w:r>
          </w:p>
        </w:tc>
        <w:tc>
          <w:tcPr>
            <w:tcW w:w="7218" w:type="dxa"/>
          </w:tcPr>
          <w:p w:rsidR="00A86C9E" w:rsidRPr="00573837" w:rsidRDefault="00B57A40" w:rsidP="0089273B">
            <w:pPr>
              <w:pStyle w:val="Caption"/>
              <w:keepNext/>
              <w:jc w:val="left"/>
              <w:cnfStyle w:val="000000000000"/>
              <w:rPr>
                <w:i w:val="0"/>
                <w:iCs w:val="0"/>
                <w:sz w:val="21"/>
                <w:szCs w:val="21"/>
                <w:u w:val="none"/>
              </w:rPr>
            </w:pPr>
            <w:r>
              <w:rPr>
                <w:i w:val="0"/>
                <w:iCs w:val="0"/>
                <w:sz w:val="21"/>
                <w:szCs w:val="21"/>
                <w:u w:val="none"/>
              </w:rPr>
              <w:t>The entire web application does not provide any localized documentation or help for user</w:t>
            </w:r>
          </w:p>
        </w:tc>
      </w:tr>
      <w:tr w:rsidR="00A86C9E" w:rsidTr="0089273B">
        <w:trPr>
          <w:cnfStyle w:val="000000100000"/>
        </w:trPr>
        <w:tc>
          <w:tcPr>
            <w:cnfStyle w:val="001000000000"/>
            <w:tcW w:w="2649" w:type="dxa"/>
          </w:tcPr>
          <w:p w:rsidR="00A86C9E" w:rsidRPr="00573837" w:rsidRDefault="00A86C9E" w:rsidP="0089273B">
            <w:pPr>
              <w:pStyle w:val="Caption"/>
              <w:keepNext/>
              <w:ind w:left="284"/>
              <w:jc w:val="left"/>
              <w:rPr>
                <w:i w:val="0"/>
                <w:iCs w:val="0"/>
                <w:sz w:val="21"/>
                <w:szCs w:val="21"/>
                <w:u w:val="none"/>
              </w:rPr>
            </w:pPr>
            <w:r>
              <w:rPr>
                <w:i w:val="0"/>
                <w:iCs w:val="0"/>
                <w:sz w:val="21"/>
                <w:szCs w:val="21"/>
                <w:u w:val="none"/>
              </w:rPr>
              <w:t>Context :</w:t>
            </w:r>
          </w:p>
        </w:tc>
        <w:tc>
          <w:tcPr>
            <w:tcW w:w="7218" w:type="dxa"/>
          </w:tcPr>
          <w:p w:rsidR="00A86C9E" w:rsidRDefault="00A86C9E" w:rsidP="0089273B">
            <w:pPr>
              <w:pStyle w:val="Caption"/>
              <w:keepNext/>
              <w:jc w:val="left"/>
              <w:cnfStyle w:val="000000100000"/>
              <w:rPr>
                <w:i w:val="0"/>
                <w:iCs w:val="0"/>
                <w:sz w:val="21"/>
                <w:szCs w:val="21"/>
                <w:u w:val="none"/>
              </w:rPr>
            </w:pPr>
            <w:r>
              <w:rPr>
                <w:i w:val="0"/>
                <w:iCs w:val="0"/>
                <w:sz w:val="21"/>
                <w:szCs w:val="21"/>
                <w:u w:val="none"/>
              </w:rPr>
              <w:t>User Planning Page</w:t>
            </w:r>
          </w:p>
        </w:tc>
      </w:tr>
      <w:tr w:rsidR="00A86C9E" w:rsidTr="0089273B">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How to reproduce :</w:t>
            </w:r>
          </w:p>
        </w:tc>
        <w:tc>
          <w:tcPr>
            <w:tcW w:w="7218" w:type="dxa"/>
          </w:tcPr>
          <w:p w:rsidR="00A86C9E" w:rsidRPr="00573837" w:rsidRDefault="00B57A40" w:rsidP="00B57A40">
            <w:pPr>
              <w:pStyle w:val="Caption"/>
              <w:keepNext/>
              <w:jc w:val="left"/>
              <w:cnfStyle w:val="000000000000"/>
              <w:rPr>
                <w:i w:val="0"/>
                <w:iCs w:val="0"/>
                <w:sz w:val="21"/>
                <w:szCs w:val="21"/>
                <w:u w:val="none"/>
              </w:rPr>
            </w:pPr>
            <w:r>
              <w:rPr>
                <w:i w:val="0"/>
                <w:iCs w:val="0"/>
                <w:sz w:val="21"/>
                <w:szCs w:val="21"/>
                <w:u w:val="none"/>
              </w:rPr>
              <w:t>Visit the web application and look for a help section</w:t>
            </w:r>
          </w:p>
        </w:tc>
      </w:tr>
      <w:tr w:rsidR="00A86C9E" w:rsidTr="0089273B">
        <w:trPr>
          <w:cnfStyle w:val="000000100000"/>
        </w:trPr>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Broken Heuristic</w:t>
            </w:r>
            <w:r>
              <w:rPr>
                <w:i w:val="0"/>
                <w:iCs w:val="0"/>
                <w:sz w:val="21"/>
                <w:szCs w:val="21"/>
                <w:u w:val="none"/>
              </w:rPr>
              <w:t>s</w:t>
            </w:r>
            <w:r w:rsidRPr="00573837">
              <w:rPr>
                <w:i w:val="0"/>
                <w:iCs w:val="0"/>
                <w:sz w:val="21"/>
                <w:szCs w:val="21"/>
                <w:u w:val="none"/>
              </w:rPr>
              <w:t xml:space="preserve"> :</w:t>
            </w:r>
          </w:p>
        </w:tc>
        <w:tc>
          <w:tcPr>
            <w:tcW w:w="7218" w:type="dxa"/>
          </w:tcPr>
          <w:p w:rsidR="00A86C9E" w:rsidRPr="00573837" w:rsidRDefault="00A86C9E" w:rsidP="0089273B">
            <w:pPr>
              <w:pStyle w:val="Caption"/>
              <w:keepNext/>
              <w:jc w:val="left"/>
              <w:cnfStyle w:val="000000100000"/>
              <w:rPr>
                <w:i w:val="0"/>
                <w:iCs w:val="0"/>
                <w:sz w:val="21"/>
                <w:szCs w:val="21"/>
                <w:u w:val="none"/>
              </w:rPr>
            </w:pPr>
            <w:r>
              <w:rPr>
                <w:i w:val="0"/>
                <w:iCs w:val="0"/>
                <w:sz w:val="21"/>
                <w:szCs w:val="21"/>
                <w:u w:val="none"/>
              </w:rPr>
              <w:t>H5</w:t>
            </w:r>
          </w:p>
        </w:tc>
      </w:tr>
      <w:tr w:rsidR="00A86C9E" w:rsidTr="0089273B">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Suggested Fix :</w:t>
            </w:r>
          </w:p>
        </w:tc>
        <w:tc>
          <w:tcPr>
            <w:tcW w:w="7218" w:type="dxa"/>
          </w:tcPr>
          <w:p w:rsidR="00A86C9E" w:rsidRPr="00573837" w:rsidRDefault="00B57A40" w:rsidP="0089273B">
            <w:pPr>
              <w:pStyle w:val="Caption"/>
              <w:keepNext/>
              <w:jc w:val="left"/>
              <w:cnfStyle w:val="000000000000"/>
              <w:rPr>
                <w:i w:val="0"/>
                <w:iCs w:val="0"/>
                <w:sz w:val="21"/>
                <w:szCs w:val="21"/>
                <w:u w:val="none"/>
              </w:rPr>
            </w:pPr>
            <w:r>
              <w:rPr>
                <w:i w:val="0"/>
                <w:iCs w:val="0"/>
                <w:sz w:val="21"/>
                <w:szCs w:val="21"/>
                <w:u w:val="none"/>
              </w:rPr>
              <w:t>At least, a basic documentation section should be added to the application</w:t>
            </w:r>
          </w:p>
        </w:tc>
      </w:tr>
      <w:tr w:rsidR="00A86C9E" w:rsidTr="0089273B">
        <w:trPr>
          <w:cnfStyle w:val="000000100000"/>
        </w:trPr>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Severity :</w:t>
            </w:r>
          </w:p>
        </w:tc>
        <w:tc>
          <w:tcPr>
            <w:tcW w:w="7218" w:type="dxa"/>
          </w:tcPr>
          <w:p w:rsidR="00A86C9E" w:rsidRPr="00573837" w:rsidRDefault="00B57A40" w:rsidP="0089273B">
            <w:pPr>
              <w:pStyle w:val="Caption"/>
              <w:keepNext/>
              <w:tabs>
                <w:tab w:val="left" w:pos="1590"/>
                <w:tab w:val="left" w:pos="2235"/>
              </w:tabs>
              <w:jc w:val="left"/>
              <w:cnfStyle w:val="000000100000"/>
              <w:rPr>
                <w:i w:val="0"/>
                <w:iCs w:val="0"/>
                <w:sz w:val="21"/>
                <w:szCs w:val="21"/>
                <w:u w:val="none"/>
              </w:rPr>
            </w:pPr>
            <w:r>
              <w:rPr>
                <w:i w:val="0"/>
                <w:iCs w:val="0"/>
                <w:sz w:val="21"/>
                <w:szCs w:val="21"/>
                <w:u w:val="none"/>
              </w:rPr>
              <w:t>Minor</w:t>
            </w:r>
          </w:p>
        </w:tc>
      </w:tr>
      <w:tr w:rsidR="00A86C9E" w:rsidTr="0089273B">
        <w:tc>
          <w:tcPr>
            <w:cnfStyle w:val="001000000000"/>
            <w:tcW w:w="2649" w:type="dxa"/>
          </w:tcPr>
          <w:p w:rsidR="00A86C9E" w:rsidRPr="00573837" w:rsidRDefault="00A86C9E" w:rsidP="0089273B">
            <w:pPr>
              <w:pStyle w:val="Caption"/>
              <w:keepNext/>
              <w:ind w:left="284"/>
              <w:jc w:val="left"/>
              <w:rPr>
                <w:i w:val="0"/>
                <w:iCs w:val="0"/>
                <w:sz w:val="21"/>
                <w:szCs w:val="21"/>
                <w:u w:val="none"/>
              </w:rPr>
            </w:pPr>
            <w:r w:rsidRPr="00573837">
              <w:rPr>
                <w:i w:val="0"/>
                <w:iCs w:val="0"/>
                <w:sz w:val="21"/>
                <w:szCs w:val="21"/>
                <w:u w:val="none"/>
              </w:rPr>
              <w:t>Related :</w:t>
            </w:r>
          </w:p>
        </w:tc>
        <w:tc>
          <w:tcPr>
            <w:tcW w:w="7218" w:type="dxa"/>
          </w:tcPr>
          <w:p w:rsidR="00A86C9E" w:rsidRPr="00573837" w:rsidRDefault="00A86C9E" w:rsidP="0089273B">
            <w:pPr>
              <w:pStyle w:val="Caption"/>
              <w:keepNext/>
              <w:jc w:val="left"/>
              <w:cnfStyle w:val="000000000000"/>
              <w:rPr>
                <w:sz w:val="21"/>
                <w:szCs w:val="21"/>
                <w:u w:val="none"/>
              </w:rPr>
            </w:pPr>
            <w:r w:rsidRPr="00573837">
              <w:rPr>
                <w:sz w:val="21"/>
                <w:szCs w:val="21"/>
                <w:u w:val="none"/>
              </w:rPr>
              <w:t>None</w:t>
            </w:r>
          </w:p>
        </w:tc>
      </w:tr>
      <w:tr w:rsidR="00A86C9E" w:rsidTr="0089273B">
        <w:trPr>
          <w:cnfStyle w:val="000000100000"/>
        </w:trPr>
        <w:tc>
          <w:tcPr>
            <w:cnfStyle w:val="001000000000"/>
            <w:tcW w:w="2649" w:type="dxa"/>
          </w:tcPr>
          <w:p w:rsidR="00A86C9E" w:rsidRPr="00573837" w:rsidRDefault="00A86C9E" w:rsidP="0089273B">
            <w:pPr>
              <w:pStyle w:val="Caption"/>
              <w:keepNext/>
              <w:ind w:left="284"/>
              <w:jc w:val="left"/>
              <w:rPr>
                <w:i w:val="0"/>
                <w:iCs w:val="0"/>
                <w:sz w:val="21"/>
                <w:szCs w:val="21"/>
                <w:u w:val="none"/>
              </w:rPr>
            </w:pPr>
            <w:r>
              <w:rPr>
                <w:i w:val="0"/>
                <w:iCs w:val="0"/>
                <w:sz w:val="21"/>
                <w:szCs w:val="21"/>
                <w:u w:val="none"/>
              </w:rPr>
              <w:t>Screenshot :</w:t>
            </w:r>
          </w:p>
        </w:tc>
        <w:tc>
          <w:tcPr>
            <w:tcW w:w="7218" w:type="dxa"/>
          </w:tcPr>
          <w:p w:rsidR="00A86C9E" w:rsidRPr="00573837" w:rsidRDefault="00A86C9E" w:rsidP="0089273B">
            <w:pPr>
              <w:pStyle w:val="Caption"/>
              <w:keepNext/>
              <w:jc w:val="left"/>
              <w:cnfStyle w:val="000000100000"/>
              <w:rPr>
                <w:sz w:val="21"/>
                <w:szCs w:val="21"/>
                <w:u w:val="none"/>
              </w:rPr>
            </w:pPr>
            <w:r>
              <w:rPr>
                <w:sz w:val="21"/>
                <w:szCs w:val="21"/>
                <w:u w:val="none"/>
              </w:rPr>
              <w:t>N/A</w:t>
            </w:r>
          </w:p>
        </w:tc>
      </w:tr>
    </w:tbl>
    <w:p w:rsidR="00A86C9E" w:rsidRDefault="00A86C9E">
      <w:pPr>
        <w:rPr>
          <w:rFonts w:ascii="Segoe UI" w:hAnsi="Segoe UI"/>
          <w:sz w:val="22"/>
          <w:szCs w:val="22"/>
        </w:rPr>
      </w:pPr>
    </w:p>
    <w:p w:rsidR="00ED7EFE" w:rsidRDefault="00ED7EFE" w:rsidP="00ED7EFE">
      <w:pPr>
        <w:pStyle w:val="Heading1"/>
        <w:numPr>
          <w:ilvl w:val="0"/>
          <w:numId w:val="0"/>
        </w:numPr>
        <w:ind w:left="1077"/>
      </w:pPr>
    </w:p>
    <w:p w:rsidR="00906868" w:rsidRDefault="00575B5A">
      <w:pPr>
        <w:pStyle w:val="Heading1"/>
      </w:pPr>
      <w:bookmarkStart w:id="10" w:name="_Toc317690674"/>
      <w:r>
        <w:t>Conclusion</w:t>
      </w:r>
      <w:bookmarkEnd w:id="10"/>
    </w:p>
    <w:p w:rsidR="00FE4BC0" w:rsidRDefault="00FE4BC0" w:rsidP="00FE4BC0">
      <w:pPr>
        <w:rPr>
          <w:rFonts w:ascii="Segoe UI" w:hAnsi="Segoe UI"/>
          <w:sz w:val="22"/>
          <w:szCs w:val="22"/>
        </w:rPr>
      </w:pPr>
    </w:p>
    <w:p w:rsidR="00906868" w:rsidRDefault="00FE4BC0" w:rsidP="00CD3B8A">
      <w:pPr>
        <w:ind w:firstLine="706"/>
        <w:rPr>
          <w:rFonts w:ascii="Segoe UI" w:hAnsi="Segoe UI"/>
          <w:sz w:val="22"/>
          <w:szCs w:val="22"/>
        </w:rPr>
      </w:pPr>
      <w:r>
        <w:rPr>
          <w:rFonts w:ascii="Segoe UI" w:hAnsi="Segoe UI"/>
          <w:sz w:val="22"/>
          <w:szCs w:val="22"/>
        </w:rPr>
        <w:t>In conclusion, the heuristic evaluation conducted</w:t>
      </w:r>
      <w:r w:rsidR="00A02A97">
        <w:rPr>
          <w:rFonts w:ascii="Segoe UI" w:hAnsi="Segoe UI"/>
          <w:sz w:val="22"/>
          <w:szCs w:val="22"/>
        </w:rPr>
        <w:t xml:space="preserve"> against the web application </w:t>
      </w:r>
      <w:proofErr w:type="spellStart"/>
      <w:r w:rsidR="003753B4">
        <w:rPr>
          <w:rFonts w:ascii="Segoe UI" w:hAnsi="Segoe UI"/>
          <w:sz w:val="22"/>
          <w:szCs w:val="22"/>
        </w:rPr>
        <w:t>TODOF</w:t>
      </w:r>
      <w:r w:rsidR="00A02A97">
        <w:rPr>
          <w:rFonts w:ascii="Segoe UI" w:hAnsi="Segoe UI"/>
          <w:sz w:val="22"/>
          <w:szCs w:val="22"/>
        </w:rPr>
        <w:t>eed</w:t>
      </w:r>
      <w:proofErr w:type="spellEnd"/>
      <w:r w:rsidR="00A02A97">
        <w:rPr>
          <w:rFonts w:ascii="Segoe UI" w:hAnsi="Segoe UI"/>
          <w:sz w:val="22"/>
          <w:szCs w:val="22"/>
        </w:rPr>
        <w:t xml:space="preserve"> allowed us the uncovered several usability problems. It is a</w:t>
      </w:r>
      <w:r w:rsidR="00A932C0">
        <w:rPr>
          <w:rFonts w:ascii="Segoe UI" w:hAnsi="Segoe UI"/>
          <w:sz w:val="22"/>
          <w:szCs w:val="22"/>
        </w:rPr>
        <w:t>n</w:t>
      </w:r>
      <w:r w:rsidR="00A02A97">
        <w:rPr>
          <w:rFonts w:ascii="Segoe UI" w:hAnsi="Segoe UI"/>
          <w:sz w:val="22"/>
          <w:szCs w:val="22"/>
        </w:rPr>
        <w:t xml:space="preserve"> useful</w:t>
      </w:r>
      <w:r w:rsidR="00A932C0">
        <w:rPr>
          <w:rFonts w:ascii="Segoe UI" w:hAnsi="Segoe UI"/>
          <w:sz w:val="22"/>
          <w:szCs w:val="22"/>
        </w:rPr>
        <w:t xml:space="preserve"> and non-</w:t>
      </w:r>
      <w:r w:rsidR="00A02A97">
        <w:rPr>
          <w:rFonts w:ascii="Segoe UI" w:hAnsi="Segoe UI"/>
          <w:sz w:val="22"/>
          <w:szCs w:val="22"/>
        </w:rPr>
        <w:t>expensive</w:t>
      </w:r>
      <w:r w:rsidR="00A932C0">
        <w:rPr>
          <w:rFonts w:ascii="Segoe UI" w:hAnsi="Segoe UI"/>
          <w:sz w:val="22"/>
          <w:szCs w:val="22"/>
        </w:rPr>
        <w:t xml:space="preserve"> process</w:t>
      </w:r>
      <w:r w:rsidR="00A02A97">
        <w:rPr>
          <w:rFonts w:ascii="Segoe UI" w:hAnsi="Segoe UI"/>
          <w:sz w:val="22"/>
          <w:szCs w:val="22"/>
        </w:rPr>
        <w:t xml:space="preserve"> that provides a valuable insight into the usability of the system. </w:t>
      </w:r>
      <w:r w:rsidR="00CD3B8A">
        <w:rPr>
          <w:rFonts w:ascii="Segoe UI" w:hAnsi="Segoe UI"/>
          <w:sz w:val="22"/>
          <w:szCs w:val="22"/>
        </w:rPr>
        <w:t>The data can be</w:t>
      </w:r>
      <w:r w:rsidR="00A02A97">
        <w:rPr>
          <w:rFonts w:ascii="Segoe UI" w:hAnsi="Segoe UI"/>
          <w:sz w:val="22"/>
          <w:szCs w:val="22"/>
        </w:rPr>
        <w:t xml:space="preserve"> statistical</w:t>
      </w:r>
      <w:r w:rsidR="00CD3B8A">
        <w:rPr>
          <w:rFonts w:ascii="Segoe UI" w:hAnsi="Segoe UI"/>
          <w:sz w:val="22"/>
          <w:szCs w:val="22"/>
        </w:rPr>
        <w:t>ly analysed to understand the</w:t>
      </w:r>
      <w:r w:rsidR="00A02A97">
        <w:rPr>
          <w:rFonts w:ascii="Segoe UI" w:hAnsi="Segoe UI"/>
          <w:sz w:val="22"/>
          <w:szCs w:val="22"/>
        </w:rPr>
        <w:t xml:space="preserve"> repartition of usability found problems per heuristic and severity level. T</w:t>
      </w:r>
      <w:r w:rsidR="00A932C0">
        <w:rPr>
          <w:rFonts w:ascii="Segoe UI" w:hAnsi="Segoe UI"/>
          <w:sz w:val="22"/>
          <w:szCs w:val="22"/>
        </w:rPr>
        <w:t xml:space="preserve">his </w:t>
      </w:r>
      <w:r w:rsidR="00CD3B8A">
        <w:rPr>
          <w:rFonts w:ascii="Segoe UI" w:hAnsi="Segoe UI"/>
          <w:sz w:val="22"/>
          <w:szCs w:val="22"/>
        </w:rPr>
        <w:t xml:space="preserve">will help notice </w:t>
      </w:r>
      <w:r w:rsidR="00A02A97">
        <w:rPr>
          <w:rFonts w:ascii="Segoe UI" w:hAnsi="Segoe UI"/>
          <w:sz w:val="22"/>
          <w:szCs w:val="22"/>
        </w:rPr>
        <w:t xml:space="preserve">the </w:t>
      </w:r>
      <w:r w:rsidR="00191B2C">
        <w:rPr>
          <w:rFonts w:ascii="Segoe UI" w:hAnsi="Segoe UI"/>
          <w:sz w:val="22"/>
          <w:szCs w:val="22"/>
        </w:rPr>
        <w:t>common type of usability mistakes existing in the system</w:t>
      </w:r>
      <w:r w:rsidR="00CD3B8A">
        <w:rPr>
          <w:rFonts w:ascii="Segoe UI" w:hAnsi="Segoe UI"/>
          <w:sz w:val="22"/>
          <w:szCs w:val="22"/>
        </w:rPr>
        <w:t xml:space="preserve"> and help</w:t>
      </w:r>
      <w:r w:rsidR="00191B2C">
        <w:rPr>
          <w:rFonts w:ascii="Segoe UI" w:hAnsi="Segoe UI"/>
          <w:sz w:val="22"/>
          <w:szCs w:val="22"/>
        </w:rPr>
        <w:t xml:space="preserve"> understand what aspect</w:t>
      </w:r>
      <w:r w:rsidR="00351374">
        <w:rPr>
          <w:rFonts w:ascii="Segoe UI" w:hAnsi="Segoe UI"/>
          <w:sz w:val="22"/>
          <w:szCs w:val="22"/>
        </w:rPr>
        <w:t>s of usability need</w:t>
      </w:r>
      <w:r w:rsidR="00191B2C">
        <w:rPr>
          <w:rFonts w:ascii="Segoe UI" w:hAnsi="Segoe UI"/>
          <w:sz w:val="22"/>
          <w:szCs w:val="22"/>
        </w:rPr>
        <w:t xml:space="preserve"> to </w:t>
      </w:r>
      <w:r w:rsidR="00DB4539">
        <w:rPr>
          <w:rFonts w:ascii="Segoe UI" w:hAnsi="Segoe UI"/>
          <w:sz w:val="22"/>
          <w:szCs w:val="22"/>
        </w:rPr>
        <w:t>be aware concern</w:t>
      </w:r>
      <w:r w:rsidR="00901E37">
        <w:rPr>
          <w:rFonts w:ascii="Segoe UI" w:hAnsi="Segoe UI"/>
          <w:sz w:val="22"/>
          <w:szCs w:val="22"/>
        </w:rPr>
        <w:t>s</w:t>
      </w:r>
      <w:r w:rsidR="00191B2C">
        <w:rPr>
          <w:rFonts w:ascii="Segoe UI" w:hAnsi="Segoe UI"/>
          <w:sz w:val="22"/>
          <w:szCs w:val="22"/>
        </w:rPr>
        <w:t xml:space="preserve"> for the </w:t>
      </w:r>
      <w:proofErr w:type="spellStart"/>
      <w:r w:rsidR="00191B2C">
        <w:rPr>
          <w:rFonts w:ascii="Segoe UI" w:hAnsi="Segoe UI"/>
          <w:sz w:val="22"/>
          <w:szCs w:val="22"/>
        </w:rPr>
        <w:t>TODOFeed</w:t>
      </w:r>
      <w:proofErr w:type="spellEnd"/>
      <w:r w:rsidR="00191B2C">
        <w:rPr>
          <w:rFonts w:ascii="Segoe UI" w:hAnsi="Segoe UI"/>
          <w:sz w:val="22"/>
          <w:szCs w:val="22"/>
        </w:rPr>
        <w:t xml:space="preserve"> web application</w:t>
      </w:r>
      <w:r w:rsidR="00A02A97">
        <w:rPr>
          <w:rFonts w:ascii="Segoe UI" w:hAnsi="Segoe UI"/>
          <w:sz w:val="22"/>
          <w:szCs w:val="22"/>
        </w:rPr>
        <w:t>.</w:t>
      </w:r>
    </w:p>
    <w:p w:rsidR="007B2E11" w:rsidRDefault="007B2E11" w:rsidP="00FE4BC0">
      <w:pPr>
        <w:rPr>
          <w:rFonts w:ascii="Segoe UI" w:hAnsi="Segoe UI"/>
          <w:sz w:val="22"/>
          <w:szCs w:val="22"/>
        </w:rPr>
      </w:pPr>
    </w:p>
    <w:p w:rsidR="00906868" w:rsidRDefault="00906868">
      <w:pPr>
        <w:widowControl/>
        <w:shd w:val="clear" w:color="auto" w:fill="FFFFFF"/>
        <w:suppressAutoHyphens w:val="0"/>
        <w:spacing w:before="100" w:after="100"/>
        <w:rPr>
          <w:rFonts w:ascii="Segoe UI" w:eastAsia="Times New Roman" w:hAnsi="Segoe UI" w:cs="Segoe UI"/>
          <w:color w:val="000000"/>
        </w:rPr>
      </w:pPr>
    </w:p>
    <w:p w:rsidR="00906868" w:rsidRDefault="00792F10">
      <w:pPr>
        <w:pStyle w:val="Heading1"/>
      </w:pPr>
      <w:bookmarkStart w:id="11" w:name="_Toc317690675"/>
      <w:r>
        <w:t>Annexes</w:t>
      </w:r>
      <w:bookmarkEnd w:id="11"/>
    </w:p>
    <w:p w:rsidR="00906868" w:rsidRDefault="00906868"/>
    <w:p w:rsidR="00906868" w:rsidRDefault="00792F10">
      <w:pPr>
        <w:ind w:left="284"/>
        <w:rPr>
          <w:rFonts w:ascii="Segoe UI" w:hAnsi="Segoe UI"/>
          <w:i/>
          <w:iCs/>
          <w:sz w:val="22"/>
          <w:szCs w:val="22"/>
          <w:u w:val="single"/>
        </w:rPr>
      </w:pPr>
      <w:r>
        <w:rPr>
          <w:rFonts w:ascii="Segoe UI" w:hAnsi="Segoe UI"/>
          <w:i/>
          <w:iCs/>
          <w:sz w:val="22"/>
          <w:szCs w:val="22"/>
          <w:u w:val="single"/>
        </w:rPr>
        <w:t>Glossary:</w:t>
      </w:r>
    </w:p>
    <w:p w:rsidR="00906868" w:rsidRDefault="00C507B8" w:rsidP="00C507B8">
      <w:pPr>
        <w:numPr>
          <w:ilvl w:val="0"/>
          <w:numId w:val="3"/>
        </w:numPr>
        <w:ind w:left="284" w:firstLine="0"/>
        <w:rPr>
          <w:rFonts w:ascii="Segoe UI" w:hAnsi="Segoe UI"/>
          <w:sz w:val="21"/>
          <w:szCs w:val="21"/>
        </w:rPr>
      </w:pPr>
      <w:r>
        <w:rPr>
          <w:rFonts w:ascii="Segoe UI" w:hAnsi="Segoe UI"/>
          <w:sz w:val="21"/>
          <w:szCs w:val="21"/>
        </w:rPr>
        <w:t xml:space="preserve">UI </w:t>
      </w:r>
      <w:r w:rsidR="00792F10">
        <w:rPr>
          <w:rFonts w:ascii="Segoe UI" w:hAnsi="Segoe UI"/>
          <w:sz w:val="21"/>
          <w:szCs w:val="21"/>
        </w:rPr>
        <w:t xml:space="preserve">– </w:t>
      </w:r>
      <w:r>
        <w:rPr>
          <w:rFonts w:ascii="Segoe UI" w:hAnsi="Segoe UI"/>
          <w:sz w:val="21"/>
          <w:szCs w:val="21"/>
        </w:rPr>
        <w:t>User Interface</w:t>
      </w:r>
    </w:p>
    <w:p w:rsidR="00C507B8" w:rsidRDefault="00C507B8" w:rsidP="00C507B8">
      <w:pPr>
        <w:rPr>
          <w:rFonts w:ascii="Segoe UI" w:hAnsi="Segoe UI"/>
          <w:sz w:val="21"/>
          <w:szCs w:val="21"/>
        </w:rPr>
      </w:pPr>
    </w:p>
    <w:p w:rsidR="00C507B8" w:rsidRPr="00C507B8" w:rsidRDefault="00C507B8" w:rsidP="00C507B8">
      <w:pPr>
        <w:rPr>
          <w:rFonts w:ascii="Segoe UI" w:hAnsi="Segoe UI"/>
          <w:sz w:val="21"/>
          <w:szCs w:val="21"/>
        </w:rPr>
      </w:pPr>
    </w:p>
    <w:p w:rsidR="00906868" w:rsidRDefault="00792F10">
      <w:pPr>
        <w:ind w:left="284"/>
        <w:rPr>
          <w:rFonts w:ascii="Segoe UI" w:hAnsi="Segoe UI"/>
          <w:i/>
          <w:iCs/>
          <w:sz w:val="22"/>
          <w:szCs w:val="22"/>
          <w:u w:val="single"/>
        </w:rPr>
      </w:pPr>
      <w:r>
        <w:rPr>
          <w:rFonts w:ascii="Segoe UI" w:hAnsi="Segoe UI"/>
          <w:i/>
          <w:iCs/>
          <w:sz w:val="22"/>
          <w:szCs w:val="22"/>
          <w:u w:val="single"/>
        </w:rPr>
        <w:t>Reference Documents &amp; Links:</w:t>
      </w:r>
    </w:p>
    <w:p w:rsidR="00906868" w:rsidRPr="009E3480" w:rsidRDefault="00B56B50" w:rsidP="00C507B8">
      <w:pPr>
        <w:numPr>
          <w:ilvl w:val="0"/>
          <w:numId w:val="2"/>
        </w:numPr>
        <w:ind w:left="284" w:firstLine="0"/>
        <w:rPr>
          <w:rFonts w:ascii="Segoe UI" w:hAnsi="Segoe UI"/>
          <w:sz w:val="21"/>
          <w:szCs w:val="21"/>
        </w:rPr>
      </w:pPr>
      <w:hyperlink r:id="rId26" w:history="1">
        <w:proofErr w:type="spellStart"/>
        <w:r w:rsidR="00C507B8" w:rsidRPr="00B56B50">
          <w:rPr>
            <w:rStyle w:val="Hyperlink"/>
            <w:rFonts w:ascii="Segoe UI" w:hAnsi="Segoe UI"/>
          </w:rPr>
          <w:t>TODOFeed</w:t>
        </w:r>
        <w:proofErr w:type="spellEnd"/>
        <w:r w:rsidR="00C507B8" w:rsidRPr="00B56B50">
          <w:rPr>
            <w:rStyle w:val="Hyperlink"/>
            <w:rFonts w:ascii="Segoe UI" w:hAnsi="Segoe UI"/>
          </w:rPr>
          <w:t xml:space="preserve"> website</w:t>
        </w:r>
      </w:hyperlink>
    </w:p>
    <w:p w:rsidR="00C507B8" w:rsidRPr="00C507B8" w:rsidRDefault="00B56B50" w:rsidP="00C507B8">
      <w:pPr>
        <w:numPr>
          <w:ilvl w:val="0"/>
          <w:numId w:val="2"/>
        </w:numPr>
        <w:ind w:left="284" w:firstLine="0"/>
        <w:rPr>
          <w:rFonts w:ascii="Segoe UI" w:hAnsi="Segoe UI"/>
          <w:sz w:val="21"/>
          <w:szCs w:val="21"/>
        </w:rPr>
      </w:pPr>
      <w:hyperlink r:id="rId27" w:history="1">
        <w:proofErr w:type="spellStart"/>
        <w:r w:rsidR="001C3399" w:rsidRPr="00B56B50">
          <w:rPr>
            <w:rStyle w:val="Hyperlink"/>
            <w:rFonts w:ascii="Segoe UI" w:hAnsi="Segoe UI"/>
          </w:rPr>
          <w:t>Jakob</w:t>
        </w:r>
        <w:proofErr w:type="spellEnd"/>
        <w:r w:rsidR="001C3399" w:rsidRPr="00B56B50">
          <w:rPr>
            <w:rStyle w:val="Hyperlink"/>
            <w:rFonts w:ascii="Segoe UI" w:hAnsi="Segoe UI"/>
          </w:rPr>
          <w:t xml:space="preserve"> </w:t>
        </w:r>
        <w:r w:rsidR="00C507B8" w:rsidRPr="00B56B50">
          <w:rPr>
            <w:rStyle w:val="Hyperlink"/>
            <w:rFonts w:ascii="Segoe UI" w:hAnsi="Segoe UI"/>
          </w:rPr>
          <w:t>Nielsen</w:t>
        </w:r>
        <w:r w:rsidR="001C3399" w:rsidRPr="00B56B50">
          <w:rPr>
            <w:rStyle w:val="Hyperlink"/>
            <w:rFonts w:ascii="Segoe UI" w:hAnsi="Segoe UI"/>
          </w:rPr>
          <w:t>’s</w:t>
        </w:r>
        <w:r w:rsidR="00C507B8" w:rsidRPr="00B56B50">
          <w:rPr>
            <w:rStyle w:val="Hyperlink"/>
            <w:rFonts w:ascii="Segoe UI" w:hAnsi="Segoe UI"/>
          </w:rPr>
          <w:t xml:space="preserve"> Ten Heuristic</w:t>
        </w:r>
      </w:hyperlink>
    </w:p>
    <w:p w:rsidR="00C507B8" w:rsidRPr="00AE2A2C" w:rsidRDefault="00B56B50" w:rsidP="00C507B8">
      <w:pPr>
        <w:numPr>
          <w:ilvl w:val="0"/>
          <w:numId w:val="2"/>
        </w:numPr>
        <w:ind w:left="284" w:firstLine="0"/>
        <w:rPr>
          <w:rFonts w:ascii="Segoe UI" w:hAnsi="Segoe UI"/>
        </w:rPr>
      </w:pPr>
      <w:hyperlink r:id="rId28" w:history="1">
        <w:r w:rsidR="00AE2A2C" w:rsidRPr="00B56B50">
          <w:rPr>
            <w:rStyle w:val="Hyperlink"/>
            <w:rFonts w:ascii="Segoe UI" w:hAnsi="Segoe UI"/>
          </w:rPr>
          <w:t>How to conduct heuristic evaluation</w:t>
        </w:r>
        <w:r w:rsidR="001C3399" w:rsidRPr="00B56B50">
          <w:rPr>
            <w:rStyle w:val="Hyperlink"/>
            <w:rFonts w:ascii="Segoe UI" w:hAnsi="Segoe UI"/>
          </w:rPr>
          <w:t xml:space="preserve">, </w:t>
        </w:r>
        <w:proofErr w:type="spellStart"/>
        <w:r w:rsidR="001C3399" w:rsidRPr="00B56B50">
          <w:rPr>
            <w:rStyle w:val="Hyperlink"/>
            <w:rFonts w:ascii="Segoe UI" w:hAnsi="Segoe UI"/>
          </w:rPr>
          <w:t>Jakob</w:t>
        </w:r>
        <w:proofErr w:type="spellEnd"/>
        <w:r w:rsidR="001C3399" w:rsidRPr="00B56B50">
          <w:rPr>
            <w:rStyle w:val="Hyperlink"/>
            <w:rFonts w:ascii="Segoe UI" w:hAnsi="Segoe UI"/>
          </w:rPr>
          <w:t xml:space="preserve"> Nielsen</w:t>
        </w:r>
      </w:hyperlink>
    </w:p>
    <w:p w:rsidR="009E3480" w:rsidRDefault="009E3480" w:rsidP="009E3480">
      <w:pPr>
        <w:pStyle w:val="Caption"/>
        <w:jc w:val="left"/>
        <w:rPr>
          <w:i w:val="0"/>
          <w:iCs w:val="0"/>
          <w:sz w:val="21"/>
          <w:szCs w:val="21"/>
          <w:u w:val="none"/>
        </w:rPr>
      </w:pPr>
    </w:p>
    <w:p w:rsidR="009E3480" w:rsidRPr="009E3480" w:rsidRDefault="009E3480" w:rsidP="009E3480">
      <w:pPr>
        <w:ind w:left="284"/>
        <w:rPr>
          <w:rFonts w:ascii="Segoe UI" w:hAnsi="Segoe UI"/>
          <w:i/>
          <w:iCs/>
          <w:sz w:val="22"/>
          <w:szCs w:val="22"/>
          <w:u w:val="single"/>
        </w:rPr>
      </w:pPr>
      <w:proofErr w:type="spellStart"/>
      <w:r>
        <w:rPr>
          <w:rFonts w:ascii="Segoe UI" w:hAnsi="Segoe UI"/>
          <w:i/>
          <w:iCs/>
          <w:sz w:val="22"/>
          <w:szCs w:val="22"/>
          <w:u w:val="single"/>
        </w:rPr>
        <w:t>TODOFeed</w:t>
      </w:r>
      <w:proofErr w:type="spellEnd"/>
      <w:r>
        <w:rPr>
          <w:rFonts w:ascii="Segoe UI" w:hAnsi="Segoe UI"/>
          <w:i/>
          <w:iCs/>
          <w:sz w:val="22"/>
          <w:szCs w:val="22"/>
          <w:u w:val="single"/>
        </w:rPr>
        <w:t xml:space="preserve"> reviews:</w:t>
      </w:r>
    </w:p>
    <w:p w:rsidR="009E3480" w:rsidRPr="00101E8C" w:rsidRDefault="009E3480" w:rsidP="009E3480">
      <w:pPr>
        <w:numPr>
          <w:ilvl w:val="0"/>
          <w:numId w:val="2"/>
        </w:numPr>
        <w:ind w:left="284" w:firstLine="0"/>
        <w:rPr>
          <w:rFonts w:ascii="Segoe UI" w:hAnsi="Segoe UI"/>
        </w:rPr>
      </w:pPr>
      <w:hyperlink r:id="rId29" w:history="1">
        <w:proofErr w:type="spellStart"/>
        <w:r w:rsidRPr="00101E8C">
          <w:rPr>
            <w:rStyle w:val="Hyperlink"/>
            <w:rFonts w:ascii="Segoe UI" w:hAnsi="Segoe UI"/>
          </w:rPr>
          <w:t>TODOFeed</w:t>
        </w:r>
        <w:proofErr w:type="spellEnd"/>
        <w:r w:rsidRPr="00101E8C">
          <w:rPr>
            <w:rStyle w:val="Hyperlink"/>
            <w:rFonts w:ascii="Segoe UI" w:hAnsi="Segoe UI"/>
          </w:rPr>
          <w:t xml:space="preserve"> addictivetips.com review</w:t>
        </w:r>
      </w:hyperlink>
    </w:p>
    <w:p w:rsidR="00101E8C" w:rsidRPr="00101E8C" w:rsidRDefault="00101E8C" w:rsidP="009E3480">
      <w:pPr>
        <w:numPr>
          <w:ilvl w:val="0"/>
          <w:numId w:val="2"/>
        </w:numPr>
        <w:ind w:left="284" w:firstLine="0"/>
        <w:rPr>
          <w:rFonts w:ascii="Segoe UI" w:hAnsi="Segoe UI"/>
        </w:rPr>
      </w:pPr>
      <w:hyperlink r:id="rId30" w:history="1">
        <w:proofErr w:type="spellStart"/>
        <w:r w:rsidRPr="00101E8C">
          <w:rPr>
            <w:rStyle w:val="Hyperlink"/>
            <w:rFonts w:ascii="Segoe UI" w:hAnsi="Segoe UI"/>
          </w:rPr>
          <w:t>Maketecheasier</w:t>
        </w:r>
        <w:proofErr w:type="spellEnd"/>
        <w:r w:rsidRPr="00101E8C">
          <w:rPr>
            <w:rStyle w:val="Hyperlink"/>
            <w:rFonts w:ascii="Segoe UI" w:hAnsi="Segoe UI"/>
          </w:rPr>
          <w:t xml:space="preserve"> review</w:t>
        </w:r>
      </w:hyperlink>
    </w:p>
    <w:p w:rsidR="00101E8C" w:rsidRDefault="00101E8C" w:rsidP="009E3480">
      <w:pPr>
        <w:numPr>
          <w:ilvl w:val="0"/>
          <w:numId w:val="2"/>
        </w:numPr>
        <w:ind w:left="284" w:firstLine="0"/>
        <w:rPr>
          <w:rFonts w:ascii="Segoe UI" w:hAnsi="Segoe UI"/>
        </w:rPr>
      </w:pPr>
      <w:hyperlink r:id="rId31" w:history="1">
        <w:proofErr w:type="spellStart"/>
        <w:r w:rsidRPr="00101E8C">
          <w:rPr>
            <w:rStyle w:val="Hyperlink"/>
            <w:rFonts w:ascii="Segoe UI" w:hAnsi="Segoe UI"/>
          </w:rPr>
          <w:t>Appstorm</w:t>
        </w:r>
        <w:proofErr w:type="spellEnd"/>
        <w:r w:rsidRPr="00101E8C">
          <w:rPr>
            <w:rStyle w:val="Hyperlink"/>
            <w:rFonts w:ascii="Segoe UI" w:hAnsi="Segoe UI"/>
          </w:rPr>
          <w:t xml:space="preserve"> review</w:t>
        </w:r>
      </w:hyperlink>
    </w:p>
    <w:p w:rsidR="00101E8C" w:rsidRDefault="00101E8C" w:rsidP="009E3480">
      <w:pPr>
        <w:numPr>
          <w:ilvl w:val="0"/>
          <w:numId w:val="2"/>
        </w:numPr>
        <w:ind w:left="284" w:firstLine="0"/>
        <w:rPr>
          <w:rFonts w:ascii="Segoe UI" w:hAnsi="Segoe UI"/>
        </w:rPr>
      </w:pPr>
      <w:hyperlink r:id="rId32" w:history="1">
        <w:proofErr w:type="spellStart"/>
        <w:r w:rsidRPr="00101E8C">
          <w:rPr>
            <w:rStyle w:val="Hyperlink"/>
            <w:rFonts w:ascii="Segoe UI" w:hAnsi="Segoe UI"/>
          </w:rPr>
          <w:t>Appappeal</w:t>
        </w:r>
        <w:proofErr w:type="spellEnd"/>
        <w:r w:rsidRPr="00101E8C">
          <w:rPr>
            <w:rStyle w:val="Hyperlink"/>
            <w:rFonts w:ascii="Segoe UI" w:hAnsi="Segoe UI"/>
          </w:rPr>
          <w:t xml:space="preserve"> review</w:t>
        </w:r>
      </w:hyperlink>
    </w:p>
    <w:p w:rsidR="00101E8C" w:rsidRPr="00101E8C" w:rsidRDefault="00101E8C" w:rsidP="009E3480">
      <w:pPr>
        <w:numPr>
          <w:ilvl w:val="0"/>
          <w:numId w:val="2"/>
        </w:numPr>
        <w:ind w:left="284" w:firstLine="0"/>
        <w:rPr>
          <w:rFonts w:ascii="Segoe UI" w:hAnsi="Segoe UI"/>
        </w:rPr>
      </w:pPr>
      <w:hyperlink r:id="rId33" w:history="1">
        <w:r w:rsidRPr="00101E8C">
          <w:rPr>
            <w:rStyle w:val="Hyperlink"/>
            <w:rFonts w:ascii="Segoe UI" w:hAnsi="Segoe UI"/>
          </w:rPr>
          <w:t>App-blog.net review</w:t>
        </w:r>
      </w:hyperlink>
    </w:p>
    <w:p w:rsidR="00934BA3" w:rsidRDefault="00934BA3"/>
    <w:sectPr w:rsidR="00934BA3" w:rsidSect="00E56A66">
      <w:type w:val="continuous"/>
      <w:pgSz w:w="11906" w:h="16838"/>
      <w:pgMar w:top="915" w:right="775" w:bottom="1342" w:left="69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4A48" w:rsidRDefault="00C84A48" w:rsidP="00776B37">
      <w:r>
        <w:separator/>
      </w:r>
    </w:p>
  </w:endnote>
  <w:endnote w:type="continuationSeparator" w:id="0">
    <w:p w:rsidR="00C84A48" w:rsidRDefault="00C84A48" w:rsidP="00776B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Andale Sans UI">
    <w:altName w:val="Arial Unicode MS"/>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4A48" w:rsidRDefault="00C84A48" w:rsidP="00776B37">
      <w:r>
        <w:separator/>
      </w:r>
    </w:p>
  </w:footnote>
  <w:footnote w:type="continuationSeparator" w:id="0">
    <w:p w:rsidR="00C84A48" w:rsidRDefault="00C84A48" w:rsidP="00776B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upperRoman"/>
      <w:pStyle w:val="Heading1"/>
      <w:lvlText w:val="%1-"/>
      <w:lvlJc w:val="left"/>
      <w:pPr>
        <w:tabs>
          <w:tab w:val="num" w:pos="0"/>
        </w:tabs>
        <w:ind w:left="1080" w:hanging="720"/>
      </w:pPr>
    </w:lvl>
  </w:abstractNum>
  <w:abstractNum w:abstractNumId="1">
    <w:nsid w:val="00000002"/>
    <w:multiLevelType w:val="multilevel"/>
    <w:tmpl w:val="00000002"/>
    <w:name w:val="WW8Num2"/>
    <w:lvl w:ilvl="0">
      <w:start w:val="1"/>
      <w:numFmt w:val="bullet"/>
      <w:lvlText w:val=""/>
      <w:lvlJc w:val="left"/>
      <w:pPr>
        <w:tabs>
          <w:tab w:val="num" w:pos="360"/>
        </w:tabs>
        <w:ind w:left="360" w:hanging="360"/>
      </w:pPr>
      <w:rPr>
        <w:rFonts w:ascii="Symbol" w:hAnsi="Symbol" w:cs="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
    <w:nsid w:val="00000004"/>
    <w:multiLevelType w:val="singleLevel"/>
    <w:tmpl w:val="00000004"/>
    <w:name w:val="WW8Num4"/>
    <w:lvl w:ilvl="0">
      <w:start w:val="1"/>
      <w:numFmt w:val="lowerLetter"/>
      <w:pStyle w:val="Heading3"/>
      <w:lvlText w:val="%1)"/>
      <w:lvlJc w:val="left"/>
      <w:pPr>
        <w:tabs>
          <w:tab w:val="num" w:pos="0"/>
        </w:tabs>
        <w:ind w:left="1069" w:hanging="360"/>
      </w:pPr>
    </w:lvl>
  </w:abstractNum>
  <w:abstractNum w:abstractNumId="4">
    <w:nsid w:val="00000005"/>
    <w:multiLevelType w:val="singleLevel"/>
    <w:tmpl w:val="00000005"/>
    <w:name w:val="WW8Num6"/>
    <w:lvl w:ilvl="0">
      <w:start w:val="1"/>
      <w:numFmt w:val="decimal"/>
      <w:pStyle w:val="Heading2"/>
      <w:lvlText w:val="%1."/>
      <w:lvlJc w:val="left"/>
      <w:pPr>
        <w:tabs>
          <w:tab w:val="num" w:pos="0"/>
        </w:tabs>
        <w:ind w:left="1080" w:hanging="360"/>
      </w:pPr>
    </w:lvl>
  </w:abstractNum>
  <w:abstractNum w:abstractNumId="5">
    <w:nsid w:val="00000006"/>
    <w:multiLevelType w:val="singleLevel"/>
    <w:tmpl w:val="00000006"/>
    <w:name w:val="WW8Num11"/>
    <w:lvl w:ilvl="0">
      <w:start w:val="1"/>
      <w:numFmt w:val="bullet"/>
      <w:lvlText w:val=""/>
      <w:lvlJc w:val="left"/>
      <w:pPr>
        <w:tabs>
          <w:tab w:val="num" w:pos="0"/>
        </w:tabs>
        <w:ind w:left="720" w:hanging="360"/>
      </w:pPr>
      <w:rPr>
        <w:rFonts w:ascii="Symbol" w:hAnsi="Symbol" w:cs="Segoe UI"/>
      </w:rPr>
    </w:lvl>
  </w:abstractNum>
  <w:abstractNum w:abstractNumId="6">
    <w:nsid w:val="00000007"/>
    <w:multiLevelType w:val="singleLevel"/>
    <w:tmpl w:val="00000007"/>
    <w:name w:val="WW8Num12"/>
    <w:lvl w:ilvl="0">
      <w:start w:val="1"/>
      <w:numFmt w:val="decimal"/>
      <w:lvlText w:val="%1."/>
      <w:lvlJc w:val="left"/>
      <w:pPr>
        <w:tabs>
          <w:tab w:val="num" w:pos="0"/>
        </w:tabs>
        <w:ind w:left="1080" w:hanging="360"/>
      </w:pPr>
      <w:rPr>
        <w:b w:val="0"/>
        <w:bCs w:val="0"/>
      </w:rPr>
    </w:lvl>
  </w:abstractNum>
  <w:abstractNum w:abstractNumId="7">
    <w:nsid w:val="00000008"/>
    <w:multiLevelType w:val="multilevel"/>
    <w:tmpl w:val="00000008"/>
    <w:name w:val="WW8Num13"/>
    <w:lvl w:ilvl="0">
      <w:start w:val="1"/>
      <w:numFmt w:val="upperLetter"/>
      <w:lvlText w:val="%1."/>
      <w:lvlJc w:val="left"/>
      <w:pPr>
        <w:tabs>
          <w:tab w:val="num" w:pos="1066"/>
        </w:tabs>
        <w:ind w:left="1066" w:hanging="360"/>
      </w:pPr>
      <w:rPr>
        <w:b w:val="0"/>
        <w:bCs w:val="0"/>
        <w:sz w:val="20"/>
      </w:rPr>
    </w:lvl>
    <w:lvl w:ilvl="1">
      <w:start w:val="1"/>
      <w:numFmt w:val="bullet"/>
      <w:lvlText w:val="o"/>
      <w:lvlJc w:val="left"/>
      <w:pPr>
        <w:tabs>
          <w:tab w:val="num" w:pos="1786"/>
        </w:tabs>
        <w:ind w:left="1786" w:hanging="360"/>
      </w:pPr>
      <w:rPr>
        <w:rFonts w:ascii="Courier New" w:hAnsi="Courier New"/>
        <w:sz w:val="20"/>
      </w:rPr>
    </w:lvl>
    <w:lvl w:ilvl="2">
      <w:start w:val="1"/>
      <w:numFmt w:val="bullet"/>
      <w:lvlText w:val=""/>
      <w:lvlJc w:val="left"/>
      <w:pPr>
        <w:tabs>
          <w:tab w:val="num" w:pos="2506"/>
        </w:tabs>
        <w:ind w:left="2506" w:hanging="360"/>
      </w:pPr>
      <w:rPr>
        <w:rFonts w:ascii="Wingdings" w:hAnsi="Wingdings" w:cs="OpenSymbol"/>
      </w:rPr>
    </w:lvl>
    <w:lvl w:ilvl="3">
      <w:start w:val="1"/>
      <w:numFmt w:val="bullet"/>
      <w:lvlText w:val=""/>
      <w:lvlJc w:val="left"/>
      <w:pPr>
        <w:tabs>
          <w:tab w:val="num" w:pos="3226"/>
        </w:tabs>
        <w:ind w:left="3226" w:hanging="360"/>
      </w:pPr>
      <w:rPr>
        <w:rFonts w:ascii="Wingdings" w:hAnsi="Wingdings" w:cs="OpenSymbol"/>
      </w:rPr>
    </w:lvl>
    <w:lvl w:ilvl="4">
      <w:start w:val="1"/>
      <w:numFmt w:val="bullet"/>
      <w:lvlText w:val=""/>
      <w:lvlJc w:val="left"/>
      <w:pPr>
        <w:tabs>
          <w:tab w:val="num" w:pos="3946"/>
        </w:tabs>
        <w:ind w:left="3946" w:hanging="360"/>
      </w:pPr>
      <w:rPr>
        <w:rFonts w:ascii="Wingdings" w:hAnsi="Wingdings" w:cs="OpenSymbol"/>
      </w:rPr>
    </w:lvl>
    <w:lvl w:ilvl="5">
      <w:start w:val="1"/>
      <w:numFmt w:val="bullet"/>
      <w:lvlText w:val=""/>
      <w:lvlJc w:val="left"/>
      <w:pPr>
        <w:tabs>
          <w:tab w:val="num" w:pos="4666"/>
        </w:tabs>
        <w:ind w:left="4666" w:hanging="360"/>
      </w:pPr>
      <w:rPr>
        <w:rFonts w:ascii="Wingdings" w:hAnsi="Wingdings" w:cs="OpenSymbol"/>
      </w:rPr>
    </w:lvl>
    <w:lvl w:ilvl="6">
      <w:start w:val="1"/>
      <w:numFmt w:val="bullet"/>
      <w:lvlText w:val=""/>
      <w:lvlJc w:val="left"/>
      <w:pPr>
        <w:tabs>
          <w:tab w:val="num" w:pos="5386"/>
        </w:tabs>
        <w:ind w:left="5386" w:hanging="360"/>
      </w:pPr>
      <w:rPr>
        <w:rFonts w:ascii="Wingdings" w:hAnsi="Wingdings" w:cs="OpenSymbol"/>
      </w:rPr>
    </w:lvl>
    <w:lvl w:ilvl="7">
      <w:start w:val="1"/>
      <w:numFmt w:val="bullet"/>
      <w:lvlText w:val=""/>
      <w:lvlJc w:val="left"/>
      <w:pPr>
        <w:tabs>
          <w:tab w:val="num" w:pos="6106"/>
        </w:tabs>
        <w:ind w:left="6106" w:hanging="360"/>
      </w:pPr>
      <w:rPr>
        <w:rFonts w:ascii="Wingdings" w:hAnsi="Wingdings" w:cs="OpenSymbol"/>
      </w:rPr>
    </w:lvl>
    <w:lvl w:ilvl="8">
      <w:start w:val="1"/>
      <w:numFmt w:val="bullet"/>
      <w:lvlText w:val=""/>
      <w:lvlJc w:val="left"/>
      <w:pPr>
        <w:tabs>
          <w:tab w:val="num" w:pos="6826"/>
        </w:tabs>
        <w:ind w:left="6826" w:hanging="360"/>
      </w:pPr>
      <w:rPr>
        <w:rFonts w:ascii="Wingdings" w:hAnsi="Wingdings" w:cs="OpenSymbol"/>
      </w:rPr>
    </w:lvl>
  </w:abstractNum>
  <w:abstractNum w:abstractNumId="8">
    <w:nsid w:val="00000009"/>
    <w:multiLevelType w:val="singleLevel"/>
    <w:tmpl w:val="00000009"/>
    <w:name w:val="WW8Num15"/>
    <w:lvl w:ilvl="0">
      <w:start w:val="1"/>
      <w:numFmt w:val="decimal"/>
      <w:lvlText w:val="%1."/>
      <w:lvlJc w:val="left"/>
      <w:pPr>
        <w:tabs>
          <w:tab w:val="num" w:pos="0"/>
        </w:tabs>
        <w:ind w:left="720" w:hanging="360"/>
      </w:pPr>
    </w:lvl>
  </w:abstractNum>
  <w:abstractNum w:abstractNumId="9">
    <w:nsid w:val="0000000A"/>
    <w:multiLevelType w:val="singleLevel"/>
    <w:tmpl w:val="0000000A"/>
    <w:name w:val="WW8Num16"/>
    <w:lvl w:ilvl="0">
      <w:start w:val="1"/>
      <w:numFmt w:val="bullet"/>
      <w:lvlText w:val=""/>
      <w:lvlJc w:val="left"/>
      <w:pPr>
        <w:tabs>
          <w:tab w:val="num" w:pos="0"/>
        </w:tabs>
        <w:ind w:left="786" w:hanging="360"/>
      </w:pPr>
      <w:rPr>
        <w:rFonts w:ascii="Wingdings" w:hAnsi="Wingdings"/>
      </w:rPr>
    </w:lvl>
  </w:abstractNum>
  <w:abstractNum w:abstractNumId="10">
    <w:nsid w:val="0000000B"/>
    <w:multiLevelType w:val="singleLevel"/>
    <w:tmpl w:val="0000000B"/>
    <w:name w:val="WW8Num18"/>
    <w:lvl w:ilvl="0">
      <w:start w:val="1"/>
      <w:numFmt w:val="bullet"/>
      <w:lvlText w:val=""/>
      <w:lvlJc w:val="left"/>
      <w:pPr>
        <w:tabs>
          <w:tab w:val="num" w:pos="0"/>
        </w:tabs>
        <w:ind w:left="1772" w:hanging="360"/>
      </w:pPr>
      <w:rPr>
        <w:rFonts w:ascii="Wingdings" w:hAnsi="Wingdings"/>
      </w:rPr>
    </w:lvl>
  </w:abstractNum>
  <w:abstractNum w:abstractNumId="11">
    <w:nsid w:val="0000000C"/>
    <w:multiLevelType w:val="multilevel"/>
    <w:tmpl w:val="0000000C"/>
    <w:name w:val="WW8Num19"/>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D"/>
    <w:multiLevelType w:val="singleLevel"/>
    <w:tmpl w:val="0000000D"/>
    <w:name w:val="WW8Num20"/>
    <w:lvl w:ilvl="0">
      <w:start w:val="1"/>
      <w:numFmt w:val="decimal"/>
      <w:lvlText w:val="%1."/>
      <w:lvlJc w:val="left"/>
      <w:pPr>
        <w:tabs>
          <w:tab w:val="num" w:pos="0"/>
        </w:tabs>
        <w:ind w:left="720" w:hanging="360"/>
      </w:pPr>
    </w:lvl>
  </w:abstractNum>
  <w:abstractNum w:abstractNumId="13">
    <w:nsid w:val="0000000E"/>
    <w:multiLevelType w:val="singleLevel"/>
    <w:tmpl w:val="0000000E"/>
    <w:name w:val="WW8Num21"/>
    <w:lvl w:ilvl="0">
      <w:start w:val="1"/>
      <w:numFmt w:val="bullet"/>
      <w:lvlText w:val=""/>
      <w:lvlJc w:val="left"/>
      <w:pPr>
        <w:tabs>
          <w:tab w:val="num" w:pos="0"/>
        </w:tabs>
        <w:ind w:left="1066" w:hanging="360"/>
      </w:pPr>
      <w:rPr>
        <w:rFonts w:ascii="Wingdings" w:hAnsi="Wingdings"/>
      </w:rPr>
    </w:lvl>
  </w:abstractNum>
  <w:abstractNum w:abstractNumId="14">
    <w:nsid w:val="197A0DE3"/>
    <w:multiLevelType w:val="hybridMultilevel"/>
    <w:tmpl w:val="D4CC115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1F0E00EF"/>
    <w:multiLevelType w:val="hybridMultilevel"/>
    <w:tmpl w:val="E97AACF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nsid w:val="33BF54E3"/>
    <w:multiLevelType w:val="hybridMultilevel"/>
    <w:tmpl w:val="FD52CE76"/>
    <w:lvl w:ilvl="0" w:tplc="415CC6B8">
      <w:start w:val="1"/>
      <w:numFmt w:val="decimal"/>
      <w:lvlText w:val="H%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5"/>
  </w:num>
  <w:num w:numId="16">
    <w:abstractNumId w:val="14"/>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stylePaneFormatFilter w:val="000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9218"/>
  </w:hdrShapeDefaults>
  <w:footnotePr>
    <w:footnote w:id="-1"/>
    <w:footnote w:id="0"/>
  </w:footnotePr>
  <w:endnotePr>
    <w:endnote w:id="-1"/>
    <w:endnote w:id="0"/>
  </w:endnotePr>
  <w:compat>
    <w:spaceForUL/>
    <w:balanceSingleByteDoubleByteWidth/>
    <w:doNotLeaveBackslashAlone/>
    <w:ulTrailSpace/>
    <w:adjustLineHeightInTable/>
  </w:compat>
  <w:rsids>
    <w:rsidRoot w:val="00776B37"/>
    <w:rsid w:val="00030DCF"/>
    <w:rsid w:val="00034C26"/>
    <w:rsid w:val="000473A2"/>
    <w:rsid w:val="00056C11"/>
    <w:rsid w:val="00072F30"/>
    <w:rsid w:val="00093E89"/>
    <w:rsid w:val="000A51D7"/>
    <w:rsid w:val="000C30B4"/>
    <w:rsid w:val="000D3ED2"/>
    <w:rsid w:val="000E053C"/>
    <w:rsid w:val="000F49C7"/>
    <w:rsid w:val="00101E8C"/>
    <w:rsid w:val="00106D39"/>
    <w:rsid w:val="001502CB"/>
    <w:rsid w:val="00151C4D"/>
    <w:rsid w:val="00165787"/>
    <w:rsid w:val="0017132D"/>
    <w:rsid w:val="00175756"/>
    <w:rsid w:val="001821C1"/>
    <w:rsid w:val="00187FF9"/>
    <w:rsid w:val="00191B2C"/>
    <w:rsid w:val="001C3399"/>
    <w:rsid w:val="001F40AD"/>
    <w:rsid w:val="00216978"/>
    <w:rsid w:val="002272A3"/>
    <w:rsid w:val="00245E95"/>
    <w:rsid w:val="00246690"/>
    <w:rsid w:val="00266DB3"/>
    <w:rsid w:val="00267C31"/>
    <w:rsid w:val="00270165"/>
    <w:rsid w:val="00273D51"/>
    <w:rsid w:val="00277147"/>
    <w:rsid w:val="00277AF7"/>
    <w:rsid w:val="00287B38"/>
    <w:rsid w:val="0029033C"/>
    <w:rsid w:val="00295250"/>
    <w:rsid w:val="0029731A"/>
    <w:rsid w:val="002A5155"/>
    <w:rsid w:val="002D6619"/>
    <w:rsid w:val="002F36BA"/>
    <w:rsid w:val="002F7FAD"/>
    <w:rsid w:val="003027E5"/>
    <w:rsid w:val="00335A1D"/>
    <w:rsid w:val="00341937"/>
    <w:rsid w:val="003458BD"/>
    <w:rsid w:val="00345C71"/>
    <w:rsid w:val="003470DE"/>
    <w:rsid w:val="00351374"/>
    <w:rsid w:val="0035326A"/>
    <w:rsid w:val="003559EB"/>
    <w:rsid w:val="00357188"/>
    <w:rsid w:val="00363655"/>
    <w:rsid w:val="003753B4"/>
    <w:rsid w:val="00390733"/>
    <w:rsid w:val="0039083E"/>
    <w:rsid w:val="003B1371"/>
    <w:rsid w:val="003D17C7"/>
    <w:rsid w:val="003D3F77"/>
    <w:rsid w:val="003D7DB8"/>
    <w:rsid w:val="003E78C0"/>
    <w:rsid w:val="003F65D7"/>
    <w:rsid w:val="00414922"/>
    <w:rsid w:val="00414B46"/>
    <w:rsid w:val="0042477B"/>
    <w:rsid w:val="00444934"/>
    <w:rsid w:val="00445968"/>
    <w:rsid w:val="00460616"/>
    <w:rsid w:val="0048583C"/>
    <w:rsid w:val="004A1301"/>
    <w:rsid w:val="004A600B"/>
    <w:rsid w:val="004C4071"/>
    <w:rsid w:val="004E131D"/>
    <w:rsid w:val="004F006A"/>
    <w:rsid w:val="00505699"/>
    <w:rsid w:val="00507205"/>
    <w:rsid w:val="00507E9E"/>
    <w:rsid w:val="00523343"/>
    <w:rsid w:val="0052603F"/>
    <w:rsid w:val="0054372B"/>
    <w:rsid w:val="005561E2"/>
    <w:rsid w:val="00557D82"/>
    <w:rsid w:val="00565A5A"/>
    <w:rsid w:val="00570BFE"/>
    <w:rsid w:val="00573837"/>
    <w:rsid w:val="00575B5A"/>
    <w:rsid w:val="00577EC5"/>
    <w:rsid w:val="005A397A"/>
    <w:rsid w:val="005D10C3"/>
    <w:rsid w:val="005D1999"/>
    <w:rsid w:val="005D72B5"/>
    <w:rsid w:val="005F4C9D"/>
    <w:rsid w:val="00615310"/>
    <w:rsid w:val="00622732"/>
    <w:rsid w:val="00641AC1"/>
    <w:rsid w:val="00642ECC"/>
    <w:rsid w:val="00662A4E"/>
    <w:rsid w:val="0067053B"/>
    <w:rsid w:val="00672C54"/>
    <w:rsid w:val="00676241"/>
    <w:rsid w:val="00680117"/>
    <w:rsid w:val="0068585A"/>
    <w:rsid w:val="00696185"/>
    <w:rsid w:val="006B0883"/>
    <w:rsid w:val="006D1446"/>
    <w:rsid w:val="006E4355"/>
    <w:rsid w:val="00700DA5"/>
    <w:rsid w:val="007071DD"/>
    <w:rsid w:val="007117CD"/>
    <w:rsid w:val="007143C8"/>
    <w:rsid w:val="00714F6D"/>
    <w:rsid w:val="007158F1"/>
    <w:rsid w:val="007201A5"/>
    <w:rsid w:val="007322CD"/>
    <w:rsid w:val="00751911"/>
    <w:rsid w:val="00752B91"/>
    <w:rsid w:val="00756959"/>
    <w:rsid w:val="00776B37"/>
    <w:rsid w:val="00792F10"/>
    <w:rsid w:val="0079644C"/>
    <w:rsid w:val="007A1775"/>
    <w:rsid w:val="007B2E11"/>
    <w:rsid w:val="007B647E"/>
    <w:rsid w:val="007E1D33"/>
    <w:rsid w:val="007E31D8"/>
    <w:rsid w:val="007E36CD"/>
    <w:rsid w:val="007E4EF2"/>
    <w:rsid w:val="007E7404"/>
    <w:rsid w:val="008031BB"/>
    <w:rsid w:val="00810052"/>
    <w:rsid w:val="00810C7B"/>
    <w:rsid w:val="0081536F"/>
    <w:rsid w:val="008238C1"/>
    <w:rsid w:val="00831501"/>
    <w:rsid w:val="00832876"/>
    <w:rsid w:val="00841F17"/>
    <w:rsid w:val="0084380D"/>
    <w:rsid w:val="00844486"/>
    <w:rsid w:val="00844FDC"/>
    <w:rsid w:val="00847EE5"/>
    <w:rsid w:val="00851174"/>
    <w:rsid w:val="00863E81"/>
    <w:rsid w:val="0089273B"/>
    <w:rsid w:val="0089582E"/>
    <w:rsid w:val="008A2BC6"/>
    <w:rsid w:val="008A5820"/>
    <w:rsid w:val="008C36D9"/>
    <w:rsid w:val="008C537D"/>
    <w:rsid w:val="008D676B"/>
    <w:rsid w:val="008E17FB"/>
    <w:rsid w:val="008E2DC7"/>
    <w:rsid w:val="008F5918"/>
    <w:rsid w:val="00901E37"/>
    <w:rsid w:val="00906868"/>
    <w:rsid w:val="00934BA3"/>
    <w:rsid w:val="00935240"/>
    <w:rsid w:val="00937543"/>
    <w:rsid w:val="00940CDC"/>
    <w:rsid w:val="009427EE"/>
    <w:rsid w:val="0095477E"/>
    <w:rsid w:val="00956B2D"/>
    <w:rsid w:val="009633FA"/>
    <w:rsid w:val="0097331C"/>
    <w:rsid w:val="00980E62"/>
    <w:rsid w:val="009A0187"/>
    <w:rsid w:val="009A22B8"/>
    <w:rsid w:val="009C56FA"/>
    <w:rsid w:val="009C70B9"/>
    <w:rsid w:val="009E3480"/>
    <w:rsid w:val="009E4EBB"/>
    <w:rsid w:val="009F0F17"/>
    <w:rsid w:val="00A02A97"/>
    <w:rsid w:val="00A07841"/>
    <w:rsid w:val="00A1178B"/>
    <w:rsid w:val="00A2353D"/>
    <w:rsid w:val="00A24332"/>
    <w:rsid w:val="00A31A9F"/>
    <w:rsid w:val="00A348E7"/>
    <w:rsid w:val="00A355D5"/>
    <w:rsid w:val="00A52BD6"/>
    <w:rsid w:val="00A6642A"/>
    <w:rsid w:val="00A81795"/>
    <w:rsid w:val="00A86C9E"/>
    <w:rsid w:val="00A929D1"/>
    <w:rsid w:val="00A932C0"/>
    <w:rsid w:val="00A959BE"/>
    <w:rsid w:val="00AB2E81"/>
    <w:rsid w:val="00AB686E"/>
    <w:rsid w:val="00AC1D0D"/>
    <w:rsid w:val="00AC490B"/>
    <w:rsid w:val="00AD3AB3"/>
    <w:rsid w:val="00AE2A2C"/>
    <w:rsid w:val="00AE2C00"/>
    <w:rsid w:val="00AE366E"/>
    <w:rsid w:val="00AE7F8A"/>
    <w:rsid w:val="00AF70B6"/>
    <w:rsid w:val="00B029DF"/>
    <w:rsid w:val="00B040BA"/>
    <w:rsid w:val="00B04F4E"/>
    <w:rsid w:val="00B162B3"/>
    <w:rsid w:val="00B30DB5"/>
    <w:rsid w:val="00B41084"/>
    <w:rsid w:val="00B446B1"/>
    <w:rsid w:val="00B45CA8"/>
    <w:rsid w:val="00B501E6"/>
    <w:rsid w:val="00B5416D"/>
    <w:rsid w:val="00B56B50"/>
    <w:rsid w:val="00B57A40"/>
    <w:rsid w:val="00BB2520"/>
    <w:rsid w:val="00BC329E"/>
    <w:rsid w:val="00BC5C47"/>
    <w:rsid w:val="00BD54E1"/>
    <w:rsid w:val="00BF3782"/>
    <w:rsid w:val="00C061C3"/>
    <w:rsid w:val="00C11733"/>
    <w:rsid w:val="00C134CC"/>
    <w:rsid w:val="00C24928"/>
    <w:rsid w:val="00C507B8"/>
    <w:rsid w:val="00C57353"/>
    <w:rsid w:val="00C600FD"/>
    <w:rsid w:val="00C63B99"/>
    <w:rsid w:val="00C8351F"/>
    <w:rsid w:val="00C84125"/>
    <w:rsid w:val="00C84A48"/>
    <w:rsid w:val="00C87CEA"/>
    <w:rsid w:val="00C905D2"/>
    <w:rsid w:val="00CA6278"/>
    <w:rsid w:val="00CB069D"/>
    <w:rsid w:val="00CB6A3A"/>
    <w:rsid w:val="00CD1B91"/>
    <w:rsid w:val="00CD3B8A"/>
    <w:rsid w:val="00CE64D2"/>
    <w:rsid w:val="00D21E01"/>
    <w:rsid w:val="00D374EE"/>
    <w:rsid w:val="00D37E07"/>
    <w:rsid w:val="00D404F7"/>
    <w:rsid w:val="00D84609"/>
    <w:rsid w:val="00DA0C87"/>
    <w:rsid w:val="00DA2831"/>
    <w:rsid w:val="00DB4539"/>
    <w:rsid w:val="00DC09E2"/>
    <w:rsid w:val="00DD0266"/>
    <w:rsid w:val="00DD390D"/>
    <w:rsid w:val="00DE30C8"/>
    <w:rsid w:val="00DE3B56"/>
    <w:rsid w:val="00DE462B"/>
    <w:rsid w:val="00E03EDF"/>
    <w:rsid w:val="00E23639"/>
    <w:rsid w:val="00E23AE7"/>
    <w:rsid w:val="00E2706B"/>
    <w:rsid w:val="00E35903"/>
    <w:rsid w:val="00E50275"/>
    <w:rsid w:val="00E54D68"/>
    <w:rsid w:val="00E56A66"/>
    <w:rsid w:val="00E61A28"/>
    <w:rsid w:val="00E728B4"/>
    <w:rsid w:val="00EA0681"/>
    <w:rsid w:val="00EC0F9B"/>
    <w:rsid w:val="00EC13DD"/>
    <w:rsid w:val="00ED4F72"/>
    <w:rsid w:val="00ED50FB"/>
    <w:rsid w:val="00ED7EFE"/>
    <w:rsid w:val="00F007C1"/>
    <w:rsid w:val="00F3376A"/>
    <w:rsid w:val="00F341FC"/>
    <w:rsid w:val="00F42456"/>
    <w:rsid w:val="00F56323"/>
    <w:rsid w:val="00F65FC8"/>
    <w:rsid w:val="00F708F2"/>
    <w:rsid w:val="00F72AB8"/>
    <w:rsid w:val="00F860EE"/>
    <w:rsid w:val="00F92B17"/>
    <w:rsid w:val="00F93A95"/>
    <w:rsid w:val="00FB7B33"/>
    <w:rsid w:val="00FD3A45"/>
    <w:rsid w:val="00FE0D7A"/>
    <w:rsid w:val="00FE1BD4"/>
    <w:rsid w:val="00FE2C80"/>
    <w:rsid w:val="00FE4BC0"/>
    <w:rsid w:val="00FE5538"/>
    <w:rsid w:val="00FE63A2"/>
    <w:rsid w:val="00FF1175"/>
  </w:rsids>
  <m:mathPr>
    <m:mathFont m:val="Cambria Math"/>
    <m:brkBin m:val="before"/>
    <m:brkBinSub m:val="--"/>
    <m:smallFrac m:val="off"/>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06868"/>
    <w:pPr>
      <w:widowControl w:val="0"/>
      <w:suppressAutoHyphens/>
    </w:pPr>
    <w:rPr>
      <w:rFonts w:eastAsia="Andale Sans UI"/>
      <w:kern w:val="1"/>
      <w:sz w:val="24"/>
      <w:szCs w:val="24"/>
      <w:lang w:eastAsia="ar-SA"/>
    </w:rPr>
  </w:style>
  <w:style w:type="paragraph" w:styleId="Heading1">
    <w:name w:val="heading 1"/>
    <w:basedOn w:val="Normal"/>
    <w:next w:val="Normal"/>
    <w:qFormat/>
    <w:rsid w:val="00906868"/>
    <w:pPr>
      <w:numPr>
        <w:numId w:val="1"/>
      </w:numPr>
      <w:ind w:left="1077" w:firstLine="0"/>
      <w:outlineLvl w:val="0"/>
    </w:pPr>
    <w:rPr>
      <w:rFonts w:ascii="Segoe UI" w:hAnsi="Segoe UI"/>
      <w:b/>
      <w:bCs/>
      <w:color w:val="17365D"/>
      <w:sz w:val="28"/>
      <w:szCs w:val="28"/>
    </w:rPr>
  </w:style>
  <w:style w:type="paragraph" w:styleId="Heading2">
    <w:name w:val="heading 2"/>
    <w:basedOn w:val="Heading1"/>
    <w:next w:val="Normal"/>
    <w:qFormat/>
    <w:rsid w:val="00906868"/>
    <w:pPr>
      <w:keepNext/>
      <w:numPr>
        <w:numId w:val="5"/>
      </w:numPr>
      <w:spacing w:before="240" w:after="60"/>
      <w:outlineLvl w:val="1"/>
    </w:pPr>
    <w:rPr>
      <w:rFonts w:ascii="Cambria" w:eastAsia="SimSun" w:hAnsi="Cambria"/>
      <w:b w:val="0"/>
      <w:bCs w:val="0"/>
      <w:iCs/>
      <w:color w:val="1F497D"/>
    </w:rPr>
  </w:style>
  <w:style w:type="paragraph" w:styleId="Heading3">
    <w:name w:val="heading 3"/>
    <w:basedOn w:val="Normal"/>
    <w:next w:val="Normal"/>
    <w:qFormat/>
    <w:rsid w:val="00906868"/>
    <w:pPr>
      <w:keepNext/>
      <w:numPr>
        <w:numId w:val="4"/>
      </w:numPr>
      <w:spacing w:before="240" w:after="60"/>
      <w:ind w:left="1276" w:hanging="357"/>
      <w:outlineLvl w:val="2"/>
    </w:pPr>
    <w:rPr>
      <w:rFonts w:ascii="Cambria" w:eastAsia="SimSu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906868"/>
    <w:rPr>
      <w:rFonts w:ascii="Symbol" w:hAnsi="Symbol" w:cs="Symbol"/>
    </w:rPr>
  </w:style>
  <w:style w:type="character" w:customStyle="1" w:styleId="WW8Num2z1">
    <w:name w:val="WW8Num2z1"/>
    <w:rsid w:val="00906868"/>
    <w:rPr>
      <w:rFonts w:ascii="Wingdings" w:hAnsi="Wingdings" w:cs="OpenSymbol"/>
    </w:rPr>
  </w:style>
  <w:style w:type="character" w:customStyle="1" w:styleId="WW8Num2z2">
    <w:name w:val="WW8Num2z2"/>
    <w:rsid w:val="00906868"/>
    <w:rPr>
      <w:rFonts w:ascii="OpenSymbol" w:hAnsi="OpenSymbol" w:cs="OpenSymbol"/>
    </w:rPr>
  </w:style>
  <w:style w:type="character" w:customStyle="1" w:styleId="WW8Num2z3">
    <w:name w:val="WW8Num2z3"/>
    <w:rsid w:val="00906868"/>
    <w:rPr>
      <w:rFonts w:ascii="Wingdings 2" w:hAnsi="Wingdings 2" w:cs="OpenSymbol"/>
    </w:rPr>
  </w:style>
  <w:style w:type="character" w:customStyle="1" w:styleId="WW8Num3z0">
    <w:name w:val="WW8Num3z0"/>
    <w:rsid w:val="00906868"/>
    <w:rPr>
      <w:rFonts w:ascii="Symbol" w:hAnsi="Symbol"/>
    </w:rPr>
  </w:style>
  <w:style w:type="character" w:customStyle="1" w:styleId="WW8Num3z1">
    <w:name w:val="WW8Num3z1"/>
    <w:rsid w:val="00906868"/>
    <w:rPr>
      <w:rFonts w:ascii="OpenSymbol" w:hAnsi="OpenSymbol" w:cs="OpenSymbol"/>
    </w:rPr>
  </w:style>
  <w:style w:type="character" w:customStyle="1" w:styleId="WW8Num3z3">
    <w:name w:val="WW8Num3z3"/>
    <w:rsid w:val="00906868"/>
    <w:rPr>
      <w:rFonts w:ascii="Wingdings 2" w:hAnsi="Wingdings 2" w:cs="OpenSymbol"/>
    </w:rPr>
  </w:style>
  <w:style w:type="character" w:customStyle="1" w:styleId="WW8Num5z0">
    <w:name w:val="WW8Num5z0"/>
    <w:rsid w:val="00906868"/>
    <w:rPr>
      <w:rFonts w:ascii="Segoe UI" w:hAnsi="Segoe UI" w:cs="Segoe UI"/>
    </w:rPr>
  </w:style>
  <w:style w:type="character" w:customStyle="1" w:styleId="WW8Num7z0">
    <w:name w:val="WW8Num7z0"/>
    <w:rsid w:val="00906868"/>
    <w:rPr>
      <w:rFonts w:ascii="Wingdings" w:hAnsi="Wingdings"/>
    </w:rPr>
  </w:style>
  <w:style w:type="character" w:customStyle="1" w:styleId="WW8Num8z1">
    <w:name w:val="WW8Num8z1"/>
    <w:rsid w:val="00906868"/>
    <w:rPr>
      <w:rFonts w:ascii="Symbol" w:hAnsi="Symbol"/>
    </w:rPr>
  </w:style>
  <w:style w:type="character" w:customStyle="1" w:styleId="WW8Num8z2">
    <w:name w:val="WW8Num8z2"/>
    <w:rsid w:val="00906868"/>
    <w:rPr>
      <w:rFonts w:ascii="Wingdings" w:hAnsi="Wingdings" w:cs="OpenSymbol"/>
    </w:rPr>
  </w:style>
  <w:style w:type="character" w:customStyle="1" w:styleId="WW8Num9z1">
    <w:name w:val="WW8Num9z1"/>
    <w:rsid w:val="00906868"/>
    <w:rPr>
      <w:rFonts w:ascii="Courier New" w:hAnsi="Courier New" w:cs="Courier New"/>
    </w:rPr>
  </w:style>
  <w:style w:type="character" w:customStyle="1" w:styleId="WW8Num9z2">
    <w:name w:val="WW8Num9z2"/>
    <w:rsid w:val="00906868"/>
    <w:rPr>
      <w:rFonts w:ascii="Wingdings" w:hAnsi="Wingdings" w:cs="OpenSymbol"/>
    </w:rPr>
  </w:style>
  <w:style w:type="character" w:customStyle="1" w:styleId="WW8Num9z3">
    <w:name w:val="WW8Num9z3"/>
    <w:rsid w:val="00906868"/>
    <w:rPr>
      <w:rFonts w:ascii="Symbol" w:hAnsi="Symbol"/>
    </w:rPr>
  </w:style>
  <w:style w:type="character" w:customStyle="1" w:styleId="WW8Num10z1">
    <w:name w:val="WW8Num10z1"/>
    <w:rsid w:val="00906868"/>
    <w:rPr>
      <w:rFonts w:ascii="Courier New" w:hAnsi="Courier New" w:cs="Courier New"/>
    </w:rPr>
  </w:style>
  <w:style w:type="character" w:customStyle="1" w:styleId="WW8Num10z2">
    <w:name w:val="WW8Num10z2"/>
    <w:rsid w:val="00906868"/>
    <w:rPr>
      <w:rFonts w:ascii="Wingdings" w:hAnsi="Wingdings"/>
    </w:rPr>
  </w:style>
  <w:style w:type="character" w:customStyle="1" w:styleId="WW8Num10z3">
    <w:name w:val="WW8Num10z3"/>
    <w:rsid w:val="00906868"/>
    <w:rPr>
      <w:rFonts w:ascii="Symbol" w:hAnsi="Symbol"/>
    </w:rPr>
  </w:style>
  <w:style w:type="character" w:customStyle="1" w:styleId="WW8Num11z0">
    <w:name w:val="WW8Num11z0"/>
    <w:rsid w:val="00906868"/>
    <w:rPr>
      <w:rFonts w:ascii="Segoe UI" w:eastAsia="Andale Sans UI" w:hAnsi="Segoe UI" w:cs="Segoe UI"/>
    </w:rPr>
  </w:style>
  <w:style w:type="character" w:customStyle="1" w:styleId="WW8Num11z1">
    <w:name w:val="WW8Num11z1"/>
    <w:rsid w:val="00906868"/>
    <w:rPr>
      <w:rFonts w:ascii="Courier New" w:hAnsi="Courier New" w:cs="Courier New"/>
    </w:rPr>
  </w:style>
  <w:style w:type="character" w:customStyle="1" w:styleId="WW8Num11z2">
    <w:name w:val="WW8Num11z2"/>
    <w:rsid w:val="00906868"/>
    <w:rPr>
      <w:rFonts w:ascii="Wingdings" w:hAnsi="Wingdings"/>
    </w:rPr>
  </w:style>
  <w:style w:type="character" w:customStyle="1" w:styleId="WW8Num12z0">
    <w:name w:val="WW8Num12z0"/>
    <w:rsid w:val="00906868"/>
    <w:rPr>
      <w:b w:val="0"/>
      <w:bCs w:val="0"/>
    </w:rPr>
  </w:style>
  <w:style w:type="character" w:customStyle="1" w:styleId="WW8Num13z0">
    <w:name w:val="WW8Num13z0"/>
    <w:rsid w:val="00906868"/>
    <w:rPr>
      <w:b w:val="0"/>
      <w:bCs w:val="0"/>
      <w:sz w:val="20"/>
    </w:rPr>
  </w:style>
  <w:style w:type="character" w:customStyle="1" w:styleId="WW8Num13z1">
    <w:name w:val="WW8Num13z1"/>
    <w:rsid w:val="00906868"/>
    <w:rPr>
      <w:rFonts w:ascii="Courier New" w:hAnsi="Courier New"/>
      <w:sz w:val="20"/>
    </w:rPr>
  </w:style>
  <w:style w:type="character" w:customStyle="1" w:styleId="WW8Num13z2">
    <w:name w:val="WW8Num13z2"/>
    <w:rsid w:val="00906868"/>
    <w:rPr>
      <w:rFonts w:ascii="Wingdings" w:hAnsi="Wingdings" w:cs="OpenSymbol"/>
    </w:rPr>
  </w:style>
  <w:style w:type="character" w:customStyle="1" w:styleId="WW8Num14z1">
    <w:name w:val="WW8Num14z1"/>
    <w:rsid w:val="00906868"/>
    <w:rPr>
      <w:rFonts w:ascii="Courier New" w:hAnsi="Courier New" w:cs="Courier New"/>
    </w:rPr>
  </w:style>
  <w:style w:type="character" w:customStyle="1" w:styleId="WW8Num14z2">
    <w:name w:val="WW8Num14z2"/>
    <w:rsid w:val="00906868"/>
    <w:rPr>
      <w:rFonts w:ascii="Wingdings" w:hAnsi="Wingdings"/>
    </w:rPr>
  </w:style>
  <w:style w:type="character" w:customStyle="1" w:styleId="WW8Num14z3">
    <w:name w:val="WW8Num14z3"/>
    <w:rsid w:val="00906868"/>
    <w:rPr>
      <w:rFonts w:ascii="Symbol" w:hAnsi="Symbol"/>
    </w:rPr>
  </w:style>
  <w:style w:type="character" w:customStyle="1" w:styleId="WW8Num15z1">
    <w:name w:val="WW8Num15z1"/>
    <w:rsid w:val="00906868"/>
    <w:rPr>
      <w:rFonts w:ascii="Courier New" w:hAnsi="Courier New" w:cs="Courier New"/>
    </w:rPr>
  </w:style>
  <w:style w:type="character" w:customStyle="1" w:styleId="WW8Num15z2">
    <w:name w:val="WW8Num15z2"/>
    <w:rsid w:val="00906868"/>
    <w:rPr>
      <w:rFonts w:ascii="Wingdings" w:hAnsi="Wingdings" w:cs="OpenSymbol"/>
    </w:rPr>
  </w:style>
  <w:style w:type="character" w:customStyle="1" w:styleId="WW8Num15z3">
    <w:name w:val="WW8Num15z3"/>
    <w:rsid w:val="00906868"/>
    <w:rPr>
      <w:rFonts w:ascii="Symbol" w:hAnsi="Symbol"/>
    </w:rPr>
  </w:style>
  <w:style w:type="character" w:customStyle="1" w:styleId="WW8Num16z0">
    <w:name w:val="WW8Num16z0"/>
    <w:rsid w:val="00906868"/>
    <w:rPr>
      <w:rFonts w:ascii="Wingdings" w:hAnsi="Wingdings"/>
    </w:rPr>
  </w:style>
  <w:style w:type="character" w:customStyle="1" w:styleId="WW8Num16z1">
    <w:name w:val="WW8Num16z1"/>
    <w:rsid w:val="00906868"/>
    <w:rPr>
      <w:rFonts w:ascii="Courier New" w:hAnsi="Courier New" w:cs="Courier New"/>
    </w:rPr>
  </w:style>
  <w:style w:type="character" w:customStyle="1" w:styleId="WW8Num16z3">
    <w:name w:val="WW8Num16z3"/>
    <w:rsid w:val="00906868"/>
    <w:rPr>
      <w:rFonts w:ascii="Symbol" w:hAnsi="Symbol"/>
    </w:rPr>
  </w:style>
  <w:style w:type="character" w:customStyle="1" w:styleId="WW8Num17z0">
    <w:name w:val="WW8Num17z0"/>
    <w:rsid w:val="00906868"/>
    <w:rPr>
      <w:rFonts w:ascii="Wingdings" w:hAnsi="Wingdings"/>
    </w:rPr>
  </w:style>
  <w:style w:type="character" w:customStyle="1" w:styleId="WW8Num17z1">
    <w:name w:val="WW8Num17z1"/>
    <w:rsid w:val="00906868"/>
    <w:rPr>
      <w:rFonts w:ascii="Courier New" w:hAnsi="Courier New" w:cs="Courier New"/>
    </w:rPr>
  </w:style>
  <w:style w:type="character" w:customStyle="1" w:styleId="WW8Num17z2">
    <w:name w:val="WW8Num17z2"/>
    <w:rsid w:val="00906868"/>
    <w:rPr>
      <w:rFonts w:ascii="Wingdings" w:hAnsi="Wingdings"/>
    </w:rPr>
  </w:style>
  <w:style w:type="character" w:customStyle="1" w:styleId="WW8Num18z0">
    <w:name w:val="WW8Num18z0"/>
    <w:rsid w:val="00906868"/>
    <w:rPr>
      <w:rFonts w:ascii="Wingdings" w:hAnsi="Wingdings"/>
    </w:rPr>
  </w:style>
  <w:style w:type="character" w:customStyle="1" w:styleId="WW8Num18z1">
    <w:name w:val="WW8Num18z1"/>
    <w:rsid w:val="00906868"/>
    <w:rPr>
      <w:rFonts w:ascii="Courier New" w:hAnsi="Courier New" w:cs="Courier New"/>
    </w:rPr>
  </w:style>
  <w:style w:type="character" w:customStyle="1" w:styleId="WW8Num18z3">
    <w:name w:val="WW8Num18z3"/>
    <w:rsid w:val="00906868"/>
    <w:rPr>
      <w:rFonts w:ascii="Symbol" w:hAnsi="Symbol"/>
    </w:rPr>
  </w:style>
  <w:style w:type="character" w:customStyle="1" w:styleId="WW8Num19z0">
    <w:name w:val="WW8Num19z0"/>
    <w:rsid w:val="00906868"/>
    <w:rPr>
      <w:rFonts w:ascii="Symbol" w:hAnsi="Symbol"/>
    </w:rPr>
  </w:style>
  <w:style w:type="character" w:customStyle="1" w:styleId="WW8Num19z1">
    <w:name w:val="WW8Num19z1"/>
    <w:rsid w:val="00906868"/>
    <w:rPr>
      <w:rFonts w:ascii="Wingdings" w:hAnsi="Wingdings"/>
    </w:rPr>
  </w:style>
  <w:style w:type="character" w:customStyle="1" w:styleId="WW8Num19z4">
    <w:name w:val="WW8Num19z4"/>
    <w:rsid w:val="00906868"/>
    <w:rPr>
      <w:rFonts w:ascii="Courier New" w:hAnsi="Courier New" w:cs="Courier New"/>
    </w:rPr>
  </w:style>
  <w:style w:type="character" w:customStyle="1" w:styleId="WW8Num20z1">
    <w:name w:val="WW8Num20z1"/>
    <w:rsid w:val="00906868"/>
    <w:rPr>
      <w:rFonts w:ascii="Courier New" w:hAnsi="Courier New" w:cs="Courier New"/>
    </w:rPr>
  </w:style>
  <w:style w:type="character" w:customStyle="1" w:styleId="WW8Num20z2">
    <w:name w:val="WW8Num20z2"/>
    <w:rsid w:val="00906868"/>
    <w:rPr>
      <w:rFonts w:ascii="Wingdings" w:hAnsi="Wingdings" w:cs="OpenSymbol"/>
    </w:rPr>
  </w:style>
  <w:style w:type="character" w:customStyle="1" w:styleId="WW8Num20z3">
    <w:name w:val="WW8Num20z3"/>
    <w:rsid w:val="00906868"/>
    <w:rPr>
      <w:rFonts w:ascii="Symbol" w:hAnsi="Symbol"/>
    </w:rPr>
  </w:style>
  <w:style w:type="character" w:customStyle="1" w:styleId="WW8Num21z0">
    <w:name w:val="WW8Num21z0"/>
    <w:rsid w:val="00906868"/>
    <w:rPr>
      <w:rFonts w:ascii="Wingdings" w:hAnsi="Wingdings"/>
    </w:rPr>
  </w:style>
  <w:style w:type="character" w:customStyle="1" w:styleId="WW8Num21z1">
    <w:name w:val="WW8Num21z1"/>
    <w:rsid w:val="00906868"/>
    <w:rPr>
      <w:rFonts w:ascii="Courier New" w:hAnsi="Courier New" w:cs="Courier New"/>
    </w:rPr>
  </w:style>
  <w:style w:type="character" w:customStyle="1" w:styleId="WW8Num21z3">
    <w:name w:val="WW8Num21z3"/>
    <w:rsid w:val="00906868"/>
    <w:rPr>
      <w:rFonts w:ascii="Symbol" w:hAnsi="Symbol"/>
    </w:rPr>
  </w:style>
  <w:style w:type="character" w:customStyle="1" w:styleId="WW8Num1z2">
    <w:name w:val="WW8Num1z2"/>
    <w:rsid w:val="00906868"/>
    <w:rPr>
      <w:rFonts w:ascii="Wingdings" w:hAnsi="Wingdings" w:cs="OpenSymbol"/>
    </w:rPr>
  </w:style>
  <w:style w:type="character" w:customStyle="1" w:styleId="WW8Num1z3">
    <w:name w:val="WW8Num1z3"/>
    <w:rsid w:val="00906868"/>
    <w:rPr>
      <w:rFonts w:ascii="Symbol" w:hAnsi="Symbol"/>
    </w:rPr>
  </w:style>
  <w:style w:type="character" w:customStyle="1" w:styleId="WW8Num6z2">
    <w:name w:val="WW8Num6z2"/>
    <w:rsid w:val="00906868"/>
    <w:rPr>
      <w:rFonts w:ascii="Wingdings" w:hAnsi="Wingdings" w:cs="OpenSymbol"/>
    </w:rPr>
  </w:style>
  <w:style w:type="character" w:customStyle="1" w:styleId="WW8Num6z3">
    <w:name w:val="WW8Num6z3"/>
    <w:rsid w:val="00906868"/>
    <w:rPr>
      <w:rFonts w:ascii="Symbol" w:hAnsi="Symbol"/>
    </w:rPr>
  </w:style>
  <w:style w:type="character" w:customStyle="1" w:styleId="WW8Num7z2">
    <w:name w:val="WW8Num7z2"/>
    <w:rsid w:val="00906868"/>
    <w:rPr>
      <w:rFonts w:ascii="Wingdings" w:hAnsi="Wingdings" w:cs="OpenSymbol"/>
    </w:rPr>
  </w:style>
  <w:style w:type="character" w:customStyle="1" w:styleId="WW8Num7z3">
    <w:name w:val="WW8Num7z3"/>
    <w:rsid w:val="00906868"/>
    <w:rPr>
      <w:rFonts w:ascii="Symbol" w:hAnsi="Symbol"/>
    </w:rPr>
  </w:style>
  <w:style w:type="character" w:customStyle="1" w:styleId="WW8Num11z3">
    <w:name w:val="WW8Num11z3"/>
    <w:rsid w:val="00906868"/>
    <w:rPr>
      <w:rFonts w:ascii="Symbol" w:hAnsi="Symbol"/>
    </w:rPr>
  </w:style>
  <w:style w:type="character" w:customStyle="1" w:styleId="WW8Num13z3">
    <w:name w:val="WW8Num13z3"/>
    <w:rsid w:val="00906868"/>
    <w:rPr>
      <w:rFonts w:ascii="Symbol" w:hAnsi="Symbol"/>
    </w:rPr>
  </w:style>
  <w:style w:type="character" w:customStyle="1" w:styleId="WW8Num16z2">
    <w:name w:val="WW8Num16z2"/>
    <w:rsid w:val="00906868"/>
    <w:rPr>
      <w:rFonts w:ascii="Wingdings" w:hAnsi="Wingdings" w:cs="OpenSymbol"/>
    </w:rPr>
  </w:style>
  <w:style w:type="character" w:customStyle="1" w:styleId="WW8Num17z3">
    <w:name w:val="WW8Num17z3"/>
    <w:rsid w:val="00906868"/>
    <w:rPr>
      <w:rFonts w:ascii="Symbol" w:hAnsi="Symbol"/>
    </w:rPr>
  </w:style>
  <w:style w:type="character" w:customStyle="1" w:styleId="WW8Num18z2">
    <w:name w:val="WW8Num18z2"/>
    <w:rsid w:val="00906868"/>
    <w:rPr>
      <w:rFonts w:ascii="Wingdings" w:hAnsi="Wingdings" w:cs="OpenSymbol"/>
    </w:rPr>
  </w:style>
  <w:style w:type="character" w:customStyle="1" w:styleId="WW8Num19z2">
    <w:name w:val="WW8Num19z2"/>
    <w:rsid w:val="00906868"/>
    <w:rPr>
      <w:rFonts w:ascii="Wingdings" w:hAnsi="Wingdings" w:cs="OpenSymbol"/>
    </w:rPr>
  </w:style>
  <w:style w:type="character" w:customStyle="1" w:styleId="WW8Num22z1">
    <w:name w:val="WW8Num22z1"/>
    <w:rsid w:val="00906868"/>
    <w:rPr>
      <w:rFonts w:ascii="Symbol" w:hAnsi="Symbol"/>
    </w:rPr>
  </w:style>
  <w:style w:type="character" w:customStyle="1" w:styleId="WW8Num22z2">
    <w:name w:val="WW8Num22z2"/>
    <w:rsid w:val="00906868"/>
    <w:rPr>
      <w:rFonts w:ascii="Wingdings" w:hAnsi="Wingdings" w:cs="OpenSymbol"/>
    </w:rPr>
  </w:style>
  <w:style w:type="character" w:customStyle="1" w:styleId="WW8Num25z2">
    <w:name w:val="WW8Num25z2"/>
    <w:rsid w:val="00906868"/>
    <w:rPr>
      <w:rFonts w:ascii="Wingdings" w:hAnsi="Wingdings" w:cs="OpenSymbol"/>
    </w:rPr>
  </w:style>
  <w:style w:type="character" w:customStyle="1" w:styleId="WW8Num25z3">
    <w:name w:val="WW8Num25z3"/>
    <w:rsid w:val="00906868"/>
    <w:rPr>
      <w:rFonts w:ascii="Symbol" w:hAnsi="Symbol"/>
    </w:rPr>
  </w:style>
  <w:style w:type="character" w:customStyle="1" w:styleId="WW8Num27z2">
    <w:name w:val="WW8Num27z2"/>
    <w:rsid w:val="00906868"/>
    <w:rPr>
      <w:rFonts w:ascii="Wingdings" w:hAnsi="Wingdings" w:cs="OpenSymbol"/>
    </w:rPr>
  </w:style>
  <w:style w:type="character" w:customStyle="1" w:styleId="WW8Num28z2">
    <w:name w:val="WW8Num28z2"/>
    <w:rsid w:val="00906868"/>
    <w:rPr>
      <w:rFonts w:ascii="Wingdings" w:hAnsi="Wingdings" w:cs="OpenSymbol"/>
    </w:rPr>
  </w:style>
  <w:style w:type="character" w:customStyle="1" w:styleId="WW-DefaultParagraphFont">
    <w:name w:val="WW-Default Paragraph Font"/>
    <w:rsid w:val="00906868"/>
  </w:style>
  <w:style w:type="character" w:customStyle="1" w:styleId="Bullets">
    <w:name w:val="Bullets"/>
    <w:rsid w:val="00906868"/>
    <w:rPr>
      <w:rFonts w:ascii="OpenSymbol" w:eastAsia="OpenSymbol" w:hAnsi="OpenSymbol" w:cs="OpenSymbol"/>
    </w:rPr>
  </w:style>
  <w:style w:type="character" w:styleId="Hyperlink">
    <w:name w:val="Hyperlink"/>
    <w:rsid w:val="00906868"/>
    <w:rPr>
      <w:color w:val="000080"/>
      <w:u w:val="single"/>
    </w:rPr>
  </w:style>
  <w:style w:type="character" w:customStyle="1" w:styleId="NumberingSymbols">
    <w:name w:val="Numbering Symbols"/>
    <w:rsid w:val="00906868"/>
  </w:style>
  <w:style w:type="character" w:customStyle="1" w:styleId="HeaderChar">
    <w:name w:val="Header Char"/>
    <w:basedOn w:val="WW-DefaultParagraphFont"/>
    <w:rsid w:val="00906868"/>
    <w:rPr>
      <w:rFonts w:eastAsia="Andale Sans UI"/>
      <w:kern w:val="1"/>
      <w:sz w:val="24"/>
      <w:szCs w:val="24"/>
    </w:rPr>
  </w:style>
  <w:style w:type="character" w:customStyle="1" w:styleId="FooterChar">
    <w:name w:val="Footer Char"/>
    <w:basedOn w:val="WW-DefaultParagraphFont"/>
    <w:rsid w:val="00906868"/>
    <w:rPr>
      <w:rFonts w:eastAsia="Andale Sans UI"/>
      <w:kern w:val="1"/>
      <w:sz w:val="24"/>
      <w:szCs w:val="24"/>
    </w:rPr>
  </w:style>
  <w:style w:type="character" w:customStyle="1" w:styleId="Heading1Char">
    <w:name w:val="Heading 1 Char"/>
    <w:basedOn w:val="WW-DefaultParagraphFont"/>
    <w:rsid w:val="00906868"/>
    <w:rPr>
      <w:rFonts w:ascii="Segoe UI" w:eastAsia="Andale Sans UI" w:hAnsi="Segoe UI"/>
      <w:b/>
      <w:bCs/>
      <w:kern w:val="1"/>
      <w:sz w:val="28"/>
      <w:szCs w:val="28"/>
    </w:rPr>
  </w:style>
  <w:style w:type="character" w:customStyle="1" w:styleId="FootnoteTextChar">
    <w:name w:val="Footnote Text Char"/>
    <w:basedOn w:val="WW-DefaultParagraphFont"/>
    <w:rsid w:val="00906868"/>
    <w:rPr>
      <w:rFonts w:eastAsia="Andale Sans UI"/>
      <w:kern w:val="1"/>
    </w:rPr>
  </w:style>
  <w:style w:type="character" w:customStyle="1" w:styleId="FootnoteCharacters">
    <w:name w:val="Footnote Characters"/>
    <w:basedOn w:val="WW-DefaultParagraphFont"/>
    <w:rsid w:val="00906868"/>
    <w:rPr>
      <w:vertAlign w:val="superscript"/>
    </w:rPr>
  </w:style>
  <w:style w:type="character" w:customStyle="1" w:styleId="Heading2Char">
    <w:name w:val="Heading 2 Char"/>
    <w:basedOn w:val="WW-DefaultParagraphFont"/>
    <w:rsid w:val="00906868"/>
    <w:rPr>
      <w:rFonts w:ascii="Cambria" w:eastAsia="SimSun" w:hAnsi="Cambria" w:cs="Times New Roman"/>
      <w:iCs/>
      <w:color w:val="1F497D"/>
      <w:kern w:val="1"/>
      <w:sz w:val="28"/>
      <w:szCs w:val="28"/>
    </w:rPr>
  </w:style>
  <w:style w:type="character" w:customStyle="1" w:styleId="Heading3Char">
    <w:name w:val="Heading 3 Char"/>
    <w:basedOn w:val="WW-DefaultParagraphFont"/>
    <w:rsid w:val="00906868"/>
    <w:rPr>
      <w:rFonts w:ascii="Cambria" w:eastAsia="SimSun" w:hAnsi="Cambria"/>
      <w:b/>
      <w:bCs/>
      <w:kern w:val="1"/>
      <w:sz w:val="26"/>
      <w:szCs w:val="26"/>
    </w:rPr>
  </w:style>
  <w:style w:type="character" w:customStyle="1" w:styleId="apple-converted-space">
    <w:name w:val="apple-converted-space"/>
    <w:basedOn w:val="DefaultParagraphFont"/>
    <w:rsid w:val="00906868"/>
  </w:style>
  <w:style w:type="character" w:customStyle="1" w:styleId="BalloonTextChar">
    <w:name w:val="Balloon Text Char"/>
    <w:basedOn w:val="DefaultParagraphFont"/>
    <w:rsid w:val="00906868"/>
    <w:rPr>
      <w:rFonts w:ascii="Tahoma" w:eastAsia="Andale Sans UI" w:hAnsi="Tahoma" w:cs="Tahoma"/>
      <w:kern w:val="1"/>
      <w:sz w:val="16"/>
      <w:szCs w:val="16"/>
    </w:rPr>
  </w:style>
  <w:style w:type="paragraph" w:customStyle="1" w:styleId="Heading">
    <w:name w:val="Heading"/>
    <w:basedOn w:val="Normal"/>
    <w:next w:val="BodyText"/>
    <w:rsid w:val="00906868"/>
    <w:pPr>
      <w:keepNext/>
      <w:spacing w:before="240" w:after="120"/>
    </w:pPr>
    <w:rPr>
      <w:rFonts w:ascii="Arial" w:hAnsi="Arial" w:cs="Tahoma"/>
      <w:sz w:val="28"/>
      <w:szCs w:val="28"/>
    </w:rPr>
  </w:style>
  <w:style w:type="paragraph" w:styleId="BodyText">
    <w:name w:val="Body Text"/>
    <w:basedOn w:val="Normal"/>
    <w:rsid w:val="00906868"/>
    <w:pPr>
      <w:spacing w:after="120"/>
    </w:pPr>
  </w:style>
  <w:style w:type="paragraph" w:styleId="List">
    <w:name w:val="List"/>
    <w:basedOn w:val="BodyText"/>
    <w:rsid w:val="00906868"/>
    <w:rPr>
      <w:rFonts w:cs="Tahoma"/>
    </w:rPr>
  </w:style>
  <w:style w:type="paragraph" w:styleId="Caption">
    <w:name w:val="caption"/>
    <w:basedOn w:val="Normal"/>
    <w:qFormat/>
    <w:rsid w:val="00906868"/>
    <w:pPr>
      <w:suppressLineNumbers/>
      <w:spacing w:before="120" w:after="120"/>
      <w:jc w:val="center"/>
    </w:pPr>
    <w:rPr>
      <w:rFonts w:ascii="Segoe UI" w:hAnsi="Segoe UI" w:cs="Segoe UI"/>
      <w:i/>
      <w:iCs/>
      <w:sz w:val="22"/>
      <w:szCs w:val="22"/>
      <w:u w:val="single"/>
    </w:rPr>
  </w:style>
  <w:style w:type="paragraph" w:customStyle="1" w:styleId="Index">
    <w:name w:val="Index"/>
    <w:basedOn w:val="Normal"/>
    <w:rsid w:val="00906868"/>
    <w:pPr>
      <w:suppressLineNumbers/>
    </w:pPr>
    <w:rPr>
      <w:rFonts w:cs="Tahoma"/>
    </w:rPr>
  </w:style>
  <w:style w:type="paragraph" w:styleId="Header">
    <w:name w:val="header"/>
    <w:basedOn w:val="Normal"/>
    <w:rsid w:val="00906868"/>
    <w:pPr>
      <w:tabs>
        <w:tab w:val="center" w:pos="4680"/>
        <w:tab w:val="right" w:pos="9360"/>
      </w:tabs>
    </w:pPr>
  </w:style>
  <w:style w:type="paragraph" w:styleId="Footer">
    <w:name w:val="footer"/>
    <w:basedOn w:val="Normal"/>
    <w:rsid w:val="00906868"/>
    <w:pPr>
      <w:tabs>
        <w:tab w:val="center" w:pos="4680"/>
        <w:tab w:val="right" w:pos="9360"/>
      </w:tabs>
    </w:pPr>
  </w:style>
  <w:style w:type="paragraph" w:styleId="ListParagraph">
    <w:name w:val="List Paragraph"/>
    <w:basedOn w:val="Normal"/>
    <w:qFormat/>
    <w:rsid w:val="00906868"/>
    <w:pPr>
      <w:ind w:left="720"/>
    </w:pPr>
  </w:style>
  <w:style w:type="paragraph" w:styleId="TOCHeading">
    <w:name w:val="TOC Heading"/>
    <w:basedOn w:val="Heading1"/>
    <w:next w:val="Normal"/>
    <w:qFormat/>
    <w:rsid w:val="00906868"/>
    <w:pPr>
      <w:keepNext/>
      <w:keepLines/>
      <w:widowControl/>
      <w:numPr>
        <w:numId w:val="0"/>
      </w:numPr>
      <w:suppressAutoHyphens w:val="0"/>
      <w:spacing w:before="480" w:line="276" w:lineRule="auto"/>
    </w:pPr>
    <w:rPr>
      <w:rFonts w:ascii="Cambria" w:eastAsia="SimSun" w:hAnsi="Cambria"/>
      <w:b w:val="0"/>
      <w:bCs w:val="0"/>
      <w:color w:val="365F91"/>
      <w:lang w:val="en-US"/>
    </w:rPr>
  </w:style>
  <w:style w:type="paragraph" w:styleId="TOC1">
    <w:name w:val="toc 1"/>
    <w:basedOn w:val="Normal"/>
    <w:next w:val="Normal"/>
    <w:uiPriority w:val="39"/>
    <w:rsid w:val="00906868"/>
  </w:style>
  <w:style w:type="paragraph" w:styleId="FootnoteText">
    <w:name w:val="footnote text"/>
    <w:basedOn w:val="Normal"/>
    <w:rsid w:val="00906868"/>
    <w:rPr>
      <w:sz w:val="20"/>
      <w:szCs w:val="20"/>
    </w:rPr>
  </w:style>
  <w:style w:type="paragraph" w:styleId="TableofFigures">
    <w:name w:val="table of figures"/>
    <w:basedOn w:val="Normal"/>
    <w:next w:val="Normal"/>
    <w:uiPriority w:val="99"/>
    <w:rsid w:val="00906868"/>
  </w:style>
  <w:style w:type="paragraph" w:styleId="TOC2">
    <w:name w:val="toc 2"/>
    <w:basedOn w:val="Normal"/>
    <w:next w:val="Normal"/>
    <w:uiPriority w:val="39"/>
    <w:rsid w:val="00906868"/>
    <w:pPr>
      <w:ind w:left="240"/>
    </w:pPr>
  </w:style>
  <w:style w:type="paragraph" w:styleId="TOC3">
    <w:name w:val="toc 3"/>
    <w:basedOn w:val="Normal"/>
    <w:next w:val="Normal"/>
    <w:rsid w:val="00906868"/>
    <w:pPr>
      <w:ind w:left="480"/>
    </w:pPr>
  </w:style>
  <w:style w:type="paragraph" w:styleId="TOC4">
    <w:name w:val="toc 4"/>
    <w:basedOn w:val="Index"/>
    <w:rsid w:val="00906868"/>
    <w:pPr>
      <w:tabs>
        <w:tab w:val="right" w:leader="dot" w:pos="9123"/>
      </w:tabs>
      <w:ind w:left="849"/>
    </w:pPr>
  </w:style>
  <w:style w:type="paragraph" w:styleId="TOC5">
    <w:name w:val="toc 5"/>
    <w:basedOn w:val="Index"/>
    <w:rsid w:val="00906868"/>
    <w:pPr>
      <w:tabs>
        <w:tab w:val="right" w:leader="dot" w:pos="8840"/>
      </w:tabs>
      <w:ind w:left="1132"/>
    </w:pPr>
  </w:style>
  <w:style w:type="paragraph" w:styleId="TOC6">
    <w:name w:val="toc 6"/>
    <w:basedOn w:val="Index"/>
    <w:rsid w:val="00906868"/>
    <w:pPr>
      <w:tabs>
        <w:tab w:val="right" w:leader="dot" w:pos="8557"/>
      </w:tabs>
      <w:ind w:left="1415"/>
    </w:pPr>
  </w:style>
  <w:style w:type="paragraph" w:styleId="TOC7">
    <w:name w:val="toc 7"/>
    <w:basedOn w:val="Index"/>
    <w:rsid w:val="00906868"/>
    <w:pPr>
      <w:tabs>
        <w:tab w:val="right" w:leader="dot" w:pos="8274"/>
      </w:tabs>
      <w:ind w:left="1698"/>
    </w:pPr>
  </w:style>
  <w:style w:type="paragraph" w:styleId="TOC8">
    <w:name w:val="toc 8"/>
    <w:basedOn w:val="Index"/>
    <w:rsid w:val="00906868"/>
    <w:pPr>
      <w:tabs>
        <w:tab w:val="right" w:leader="dot" w:pos="7991"/>
      </w:tabs>
      <w:ind w:left="1981"/>
    </w:pPr>
  </w:style>
  <w:style w:type="paragraph" w:styleId="TOC9">
    <w:name w:val="toc 9"/>
    <w:basedOn w:val="Index"/>
    <w:rsid w:val="00906868"/>
    <w:pPr>
      <w:tabs>
        <w:tab w:val="right" w:leader="dot" w:pos="7708"/>
      </w:tabs>
      <w:ind w:left="2264"/>
    </w:pPr>
  </w:style>
  <w:style w:type="paragraph" w:customStyle="1" w:styleId="Contents10">
    <w:name w:val="Contents 10"/>
    <w:basedOn w:val="Index"/>
    <w:rsid w:val="00906868"/>
    <w:pPr>
      <w:tabs>
        <w:tab w:val="right" w:leader="dot" w:pos="7425"/>
      </w:tabs>
      <w:ind w:left="2547"/>
    </w:pPr>
  </w:style>
  <w:style w:type="paragraph" w:customStyle="1" w:styleId="TableContents">
    <w:name w:val="Table Contents"/>
    <w:basedOn w:val="Normal"/>
    <w:rsid w:val="00906868"/>
    <w:pPr>
      <w:suppressLineNumbers/>
    </w:pPr>
  </w:style>
  <w:style w:type="paragraph" w:customStyle="1" w:styleId="TableHeading">
    <w:name w:val="Table Heading"/>
    <w:basedOn w:val="TableContents"/>
    <w:rsid w:val="00906868"/>
    <w:pPr>
      <w:jc w:val="center"/>
    </w:pPr>
    <w:rPr>
      <w:b/>
      <w:bCs/>
    </w:rPr>
  </w:style>
  <w:style w:type="paragraph" w:styleId="BalloonText">
    <w:name w:val="Balloon Text"/>
    <w:basedOn w:val="Normal"/>
    <w:rsid w:val="00906868"/>
    <w:rPr>
      <w:rFonts w:ascii="Tahoma" w:hAnsi="Tahoma" w:cs="Tahoma"/>
      <w:sz w:val="16"/>
      <w:szCs w:val="16"/>
    </w:rPr>
  </w:style>
  <w:style w:type="table" w:styleId="TableGrid">
    <w:name w:val="Table Grid"/>
    <w:basedOn w:val="TableNormal"/>
    <w:uiPriority w:val="59"/>
    <w:rsid w:val="00570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3">
    <w:name w:val="Medium Shading 2 Accent 3"/>
    <w:basedOn w:val="TableNormal"/>
    <w:uiPriority w:val="64"/>
    <w:rsid w:val="008031B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3470DE"/>
    <w:rPr>
      <w:b/>
      <w:bCs/>
    </w:rPr>
  </w:style>
</w:styles>
</file>

<file path=word/webSettings.xml><?xml version="1.0" encoding="utf-8"?>
<w:webSettings xmlns:r="http://schemas.openxmlformats.org/officeDocument/2006/relationships" xmlns:w="http://schemas.openxmlformats.org/wordprocessingml/2006/main">
  <w:divs>
    <w:div w:id="138536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odofeed.com/"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www.todofeed.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pp-blog.net/2011/10/10/plan-group-projects-with-todofee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ddictivetips.com/internet-tips/create-share-and-collaborate-on-your-to-do-lists-with-todofe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ppappeal.com/app/todofee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useit.com/papers/heuristic/heuristic_evalua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eb.appstorm.net/reviews/project-management/plan-group-projects-with-todofee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useit.com/papers/heuristic/heuristic_list.html" TargetMode="External"/><Relationship Id="rId30" Type="http://schemas.openxmlformats.org/officeDocument/2006/relationships/hyperlink" Target="http://maketecheasier.com/todofeed-create-plans-and-sub-tasks-to-share-with-friends-online/2011/08/0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1987</TotalTime>
  <Pages>34</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Renaud</dc:creator>
  <cp:lastModifiedBy>Renaud</cp:lastModifiedBy>
  <cp:revision>295</cp:revision>
  <cp:lastPrinted>2012-02-22T21:16:00Z</cp:lastPrinted>
  <dcterms:created xsi:type="dcterms:W3CDTF">2012-02-16T17:31:00Z</dcterms:created>
  <dcterms:modified xsi:type="dcterms:W3CDTF">2012-02-22T21:21:00Z</dcterms:modified>
</cp:coreProperties>
</file>